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documenttopsection"/>
        <w:tblW w:w="0" w:type="auto"/>
        <w:tblCellSpacing w:w="0" w:type="dxa"/>
        <w:tblLayout w:type="fixed"/>
        <w:tblCellMar>
          <w:left w:w="0" w:type="dxa"/>
          <w:bottom w:w="500" w:type="dxa"/>
          <w:right w:w="0" w:type="dxa"/>
        </w:tblCellMar>
        <w:tblLook w:val="05E0" w:firstRow="1" w:lastRow="1" w:firstColumn="1" w:lastColumn="1" w:noHBand="0" w:noVBand="1"/>
      </w:tblPr>
      <w:tblGrid>
        <w:gridCol w:w="2340"/>
        <w:gridCol w:w="8700"/>
      </w:tblGrid>
      <w:tr w:rsidR="00126063" w14:paraId="33056AD6" w14:textId="77777777">
        <w:trPr>
          <w:tblCellSpacing w:w="0" w:type="dxa"/>
        </w:trPr>
        <w:tc>
          <w:tcPr>
            <w:tcW w:w="2340" w:type="dxa"/>
            <w:tcMar>
              <w:top w:w="0" w:type="dxa"/>
              <w:left w:w="0" w:type="dxa"/>
              <w:bottom w:w="500" w:type="dxa"/>
              <w:right w:w="0" w:type="dxa"/>
            </w:tcMar>
            <w:hideMark/>
          </w:tcPr>
          <w:p w14:paraId="3CF733F8" w14:textId="77777777" w:rsidR="00126063" w:rsidRDefault="00BF130F">
            <w:pPr>
              <w:pStyle w:val="documentPICTPicfield"/>
              <w:spacing w:line="340" w:lineRule="atLeast"/>
              <w:jc w:val="left"/>
              <w:rPr>
                <w:rStyle w:val="documentleft-box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documentSECTIONCNTC"/>
                <w:rFonts w:ascii="Century Gothic" w:eastAsia="Century Gothic" w:hAnsi="Century Gothic" w:cs="Century Gothic"/>
                <w:noProof/>
                <w:color w:val="020303"/>
                <w:spacing w:val="4"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0" allowOverlap="1" wp14:anchorId="5E203A2C" wp14:editId="1564857A">
                  <wp:simplePos x="0" y="0"/>
                  <wp:positionH relativeFrom="page">
                    <wp:align>center</wp:align>
                  </wp:positionH>
                  <wp:positionV relativeFrom="page">
                    <wp:align>top</wp:align>
                  </wp:positionV>
                  <wp:extent cx="7010400" cy="702422"/>
                  <wp:effectExtent l="0" t="0" r="0" b="0"/>
                  <wp:wrapTopAndBottom/>
                  <wp:docPr id="100002" name="Picture 100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829371" name=""/>
                          <pic:cNvPicPr>
                            <a:picLocks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0" cy="70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left-box"/>
                <w:rFonts w:ascii="Century Gothic" w:eastAsia="Century Gothic" w:hAnsi="Century Gothic" w:cs="Century Gothic"/>
                <w:noProof/>
                <w:color w:val="020303"/>
                <w:sz w:val="22"/>
                <w:szCs w:val="22"/>
              </w:rPr>
              <w:drawing>
                <wp:inline distT="0" distB="0" distL="0" distR="0" wp14:anchorId="4C61447B" wp14:editId="4A8CEE23">
                  <wp:extent cx="1270000" cy="1642140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4772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64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173DA" w14:textId="77777777" w:rsidR="00126063" w:rsidRDefault="00126063">
            <w:pPr>
              <w:pStyle w:val="documentleft-boxParagraph"/>
              <w:spacing w:line="340" w:lineRule="atLeast"/>
              <w:rPr>
                <w:rStyle w:val="documentleft-box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</w:p>
        </w:tc>
        <w:tc>
          <w:tcPr>
            <w:tcW w:w="8700" w:type="dxa"/>
            <w:tcMar>
              <w:top w:w="0" w:type="dxa"/>
              <w:left w:w="0" w:type="dxa"/>
              <w:bottom w:w="500" w:type="dxa"/>
              <w:right w:w="0" w:type="dxa"/>
            </w:tcMar>
            <w:hideMark/>
          </w:tcPr>
          <w:p w14:paraId="51166C54" w14:textId="77777777" w:rsidR="00126063" w:rsidRDefault="00BF130F">
            <w:pPr>
              <w:pStyle w:val="documentname"/>
              <w:pBdr>
                <w:top w:val="none" w:sz="0" w:space="0" w:color="auto"/>
                <w:bottom w:val="none" w:sz="0" w:space="0" w:color="auto"/>
              </w:pBdr>
              <w:spacing w:after="320"/>
              <w:rPr>
                <w:rStyle w:val="documentright-box"/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  <w:spacing w:val="4"/>
              </w:rPr>
              <w:t>Rogerio</w:t>
            </w:r>
            <w:r>
              <w:rPr>
                <w:rStyle w:val="documentright-box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pacing w:val="4"/>
              </w:rPr>
              <w:t>Avila</w:t>
            </w:r>
          </w:p>
          <w:tbl>
            <w:tblPr>
              <w:tblStyle w:val="documentcontactsection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350"/>
            </w:tblGrid>
            <w:tr w:rsidR="00126063" w14:paraId="01DE82B9" w14:textId="77777777">
              <w:trPr>
                <w:tblCellSpacing w:w="0" w:type="dxa"/>
              </w:trPr>
              <w:tc>
                <w:tcPr>
                  <w:tcW w:w="435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220"/>
                    <w:gridCol w:w="4130"/>
                  </w:tblGrid>
                  <w:tr w:rsidR="00126063" w14:paraId="58769AF3" w14:textId="77777777">
                    <w:trPr>
                      <w:trHeight w:val="220"/>
                      <w:tblCellSpacing w:w="0" w:type="dxa"/>
                    </w:trPr>
                    <w:tc>
                      <w:tcPr>
                        <w:tcW w:w="22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6446AF5A" w14:textId="77777777" w:rsidR="00126063" w:rsidRDefault="00BF130F">
                        <w:pPr>
                          <w:rPr>
                            <w:rStyle w:val="documentSECTIONCNTC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color w:val="020303"/>
                            <w:spacing w:val="4"/>
                            <w:sz w:val="22"/>
                            <w:szCs w:val="22"/>
                          </w:rPr>
                          <w:drawing>
                            <wp:inline distT="0" distB="0" distL="0" distR="0" wp14:anchorId="1B988B2F" wp14:editId="46205514">
                              <wp:extent cx="142594" cy="142383"/>
                              <wp:effectExtent l="0" t="0" r="0" b="0"/>
                              <wp:docPr id="100003" name="Picture 1000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51850281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2594" cy="1423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130" w:type="dxa"/>
                        <w:tcMar>
                          <w:top w:w="0" w:type="dxa"/>
                          <w:left w:w="160" w:type="dxa"/>
                          <w:bottom w:w="0" w:type="dxa"/>
                          <w:right w:w="100" w:type="dxa"/>
                        </w:tcMar>
                        <w:hideMark/>
                      </w:tcPr>
                      <w:p w14:paraId="06C1EB90" w14:textId="77777777" w:rsidR="00126063" w:rsidRDefault="00BF130F">
                        <w:pPr>
                          <w:rPr>
                            <w:rStyle w:val="documenticonRowiconSvg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  <w:t>Ombala Street 1059a Olympia,</w:t>
                        </w: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  <w:t>81370,</w:t>
                        </w: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  <w:t>Windhoek,</w:t>
                        </w: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  <w:t>Namibia</w:t>
                        </w:r>
                      </w:p>
                    </w:tc>
                  </w:tr>
                </w:tbl>
                <w:p w14:paraId="5923397D" w14:textId="77777777" w:rsidR="00126063" w:rsidRDefault="00126063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220"/>
                    <w:gridCol w:w="4130"/>
                  </w:tblGrid>
                  <w:tr w:rsidR="00126063" w14:paraId="2D48D350" w14:textId="77777777">
                    <w:trPr>
                      <w:trHeight w:val="220"/>
                      <w:tblCellSpacing w:w="0" w:type="dxa"/>
                    </w:trPr>
                    <w:tc>
                      <w:tcPr>
                        <w:tcW w:w="22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376148C0" w14:textId="77777777" w:rsidR="00126063" w:rsidRDefault="00BF130F">
                        <w:pPr>
                          <w:rPr>
                            <w:rStyle w:val="documentSECTIONCNTC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color w:val="020303"/>
                            <w:spacing w:val="4"/>
                            <w:sz w:val="22"/>
                            <w:szCs w:val="22"/>
                          </w:rPr>
                          <w:drawing>
                            <wp:inline distT="0" distB="0" distL="0" distR="0" wp14:anchorId="616CB349" wp14:editId="2226DB40">
                              <wp:extent cx="142594" cy="142383"/>
                              <wp:effectExtent l="0" t="0" r="0" b="0"/>
                              <wp:docPr id="100004" name="Picture 100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6096285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2594" cy="1423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130" w:type="dxa"/>
                        <w:tcMar>
                          <w:top w:w="0" w:type="dxa"/>
                          <w:left w:w="160" w:type="dxa"/>
                          <w:bottom w:w="0" w:type="dxa"/>
                          <w:right w:w="100" w:type="dxa"/>
                        </w:tcMar>
                        <w:hideMark/>
                      </w:tcPr>
                      <w:p w14:paraId="2A30CD83" w14:textId="77777777" w:rsidR="00126063" w:rsidRDefault="00BF130F">
                        <w:pPr>
                          <w:rPr>
                            <w:rStyle w:val="documenticonRowiconSvg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  <w:t>0813734933</w:t>
                        </w: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5DDF6ACB" w14:textId="77777777" w:rsidR="00126063" w:rsidRDefault="00126063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220"/>
                    <w:gridCol w:w="4130"/>
                  </w:tblGrid>
                  <w:tr w:rsidR="00126063" w14:paraId="16484569" w14:textId="77777777">
                    <w:trPr>
                      <w:trHeight w:val="220"/>
                      <w:tblCellSpacing w:w="0" w:type="dxa"/>
                    </w:trPr>
                    <w:tc>
                      <w:tcPr>
                        <w:tcW w:w="22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5F10D991" w14:textId="77777777" w:rsidR="00126063" w:rsidRDefault="00BF130F">
                        <w:pPr>
                          <w:rPr>
                            <w:rStyle w:val="documentSECTIONCNTC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color w:val="020303"/>
                            <w:spacing w:val="4"/>
                            <w:sz w:val="22"/>
                            <w:szCs w:val="22"/>
                          </w:rPr>
                          <w:drawing>
                            <wp:inline distT="0" distB="0" distL="0" distR="0" wp14:anchorId="47B5F706" wp14:editId="2AD273AD">
                              <wp:extent cx="142594" cy="142383"/>
                              <wp:effectExtent l="0" t="0" r="0" b="0"/>
                              <wp:docPr id="100005" name="Picture 1000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59967814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2594" cy="1423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130" w:type="dxa"/>
                        <w:tcMar>
                          <w:top w:w="0" w:type="dxa"/>
                          <w:left w:w="160" w:type="dxa"/>
                          <w:bottom w:w="0" w:type="dxa"/>
                          <w:right w:w="100" w:type="dxa"/>
                        </w:tcMar>
                        <w:hideMark/>
                      </w:tcPr>
                      <w:p w14:paraId="24777821" w14:textId="77777777" w:rsidR="00126063" w:rsidRDefault="00BF130F">
                        <w:pPr>
                          <w:rPr>
                            <w:rStyle w:val="documenticonRowiconSvg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20303"/>
                            <w:spacing w:val="4"/>
                            <w:sz w:val="22"/>
                            <w:szCs w:val="22"/>
                          </w:rPr>
                          <w:t>rfmavila@hotmail.com</w:t>
                        </w:r>
                      </w:p>
                    </w:tc>
                  </w:tr>
                </w:tbl>
                <w:p w14:paraId="6D9B8231" w14:textId="77777777" w:rsidR="00126063" w:rsidRDefault="00126063">
                  <w:pPr>
                    <w:pStyle w:val="documentSECTIONCNTCParagraph"/>
                    <w:spacing w:line="340" w:lineRule="atLeast"/>
                    <w:rPr>
                      <w:rStyle w:val="documentSECTIONCNTC"/>
                      <w:rFonts w:ascii="Century Gothic" w:eastAsia="Century Gothic" w:hAnsi="Century Gothic" w:cs="Century Gothic"/>
                      <w:color w:val="020303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50499C7E" w14:textId="77777777" w:rsidR="00126063" w:rsidRDefault="00126063">
            <w:pPr>
              <w:rPr>
                <w:rStyle w:val="span"/>
                <w:rFonts w:ascii="Century Gothic" w:eastAsia="Century Gothic" w:hAnsi="Century Gothic" w:cs="Century Gothic"/>
                <w:spacing w:val="4"/>
              </w:rPr>
            </w:pPr>
          </w:p>
        </w:tc>
      </w:tr>
    </w:tbl>
    <w:p w14:paraId="71E07525" w14:textId="77777777" w:rsidR="00126063" w:rsidRDefault="00126063">
      <w:pPr>
        <w:rPr>
          <w:vanish/>
        </w:rPr>
      </w:pPr>
    </w:p>
    <w:tbl>
      <w:tblPr>
        <w:tblStyle w:val="parentContainersection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40"/>
        <w:gridCol w:w="8700"/>
      </w:tblGrid>
      <w:tr w:rsidR="00126063" w14:paraId="65801A80" w14:textId="77777777">
        <w:tc>
          <w:tcPr>
            <w:tcW w:w="2340" w:type="dxa"/>
            <w:tcMar>
              <w:top w:w="5" w:type="dxa"/>
              <w:left w:w="5" w:type="dxa"/>
              <w:bottom w:w="500" w:type="dxa"/>
              <w:right w:w="5" w:type="dxa"/>
            </w:tcMar>
            <w:hideMark/>
          </w:tcPr>
          <w:p w14:paraId="4AFB11BD" w14:textId="77777777" w:rsidR="00126063" w:rsidRDefault="00BF130F">
            <w:pPr>
              <w:pStyle w:val="documentsectiontitle"/>
              <w:rPr>
                <w:rStyle w:val="parentContainersectiontableheading"/>
                <w:rFonts w:ascii="Century Gothic" w:eastAsia="Century Gothic" w:hAnsi="Century Gothic" w:cs="Century Gothic"/>
              </w:rPr>
            </w:pPr>
            <w:r>
              <w:rPr>
                <w:rStyle w:val="parentContainersectiontableheading"/>
                <w:rFonts w:ascii="Century Gothic" w:eastAsia="Century Gothic" w:hAnsi="Century Gothic" w:cs="Century Gothic"/>
              </w:rPr>
              <w:t>Additional information</w:t>
            </w:r>
            <w:r w:rsidR="00F62312">
              <w:pict w14:anchorId="66AC8D29">
                <v:rect id="_x0000_s1037" style="position:absolute;margin-left:0;margin-top:-5pt;width:100pt;height:3pt;z-index:251659264;mso-position-horizontal-relative:text;mso-position-vertical-relative:text" fillcolor="#576d7b" strokecolor="#576d7b"/>
              </w:pict>
            </w:r>
            <w:r w:rsidR="00F62312">
              <w:pict w14:anchorId="04B04B85">
                <v:line id="_x0000_s1026" style="position:absolute;z-index:251660288;mso-position-horizontal-relative:text;mso-position-vertical-relative:text" from="0,-2pt" to="552pt,-1.5pt" fillcolor="#576d7b" strokecolor="#576d7b"/>
              </w:pict>
            </w:r>
          </w:p>
          <w:p w14:paraId="1CE45EE5" w14:textId="77777777" w:rsidR="00126063" w:rsidRDefault="00126063">
            <w:pPr>
              <w:pStyle w:val="parentContainersectiontableheadingParagraph"/>
              <w:spacing w:line="340" w:lineRule="atLeast"/>
              <w:rPr>
                <w:rStyle w:val="parentContainersectiontableheading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</w:p>
        </w:tc>
        <w:tc>
          <w:tcPr>
            <w:tcW w:w="8700" w:type="dxa"/>
            <w:tcMar>
              <w:top w:w="5" w:type="dxa"/>
              <w:left w:w="25" w:type="dxa"/>
              <w:bottom w:w="500" w:type="dxa"/>
              <w:right w:w="5" w:type="dxa"/>
            </w:tcMar>
            <w:hideMark/>
          </w:tcPr>
          <w:p w14:paraId="00194BDD" w14:textId="3E455405" w:rsidR="00126063" w:rsidRDefault="00BF130F">
            <w:pPr>
              <w:pStyle w:val="p"/>
              <w:spacing w:line="340" w:lineRule="atLeast"/>
              <w:ind w:left="20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DATE OF BIRTH: 27/03/1996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br/>
              <w:t>AGE: 23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br/>
              <w:t>GENDER: Male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br/>
              <w:t>MARITAL STATUS: Single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br/>
              <w:t xml:space="preserve">NATIONALITY: South African </w:t>
            </w:r>
            <w:bookmarkStart w:id="0" w:name="_GoBack"/>
            <w:bookmarkEnd w:id="0"/>
            <w:r w:rsidR="00F62312"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(permanent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 xml:space="preserve"> residence holder)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br/>
              <w:t>HEALTH: Healthy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br/>
              <w:t>CRIMINAL RECORD: No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br/>
              <w:t>DRIVERS LIENCE: Yes (code b)</w:t>
            </w:r>
          </w:p>
        </w:tc>
      </w:tr>
    </w:tbl>
    <w:p w14:paraId="7E8589B2" w14:textId="77777777" w:rsidR="00126063" w:rsidRDefault="00126063">
      <w:pPr>
        <w:rPr>
          <w:vanish/>
        </w:rPr>
      </w:pPr>
    </w:p>
    <w:tbl>
      <w:tblPr>
        <w:tblStyle w:val="parentContainersection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40"/>
        <w:gridCol w:w="8700"/>
      </w:tblGrid>
      <w:tr w:rsidR="00126063" w14:paraId="533A162A" w14:textId="77777777">
        <w:tc>
          <w:tcPr>
            <w:tcW w:w="2340" w:type="dxa"/>
            <w:tcMar>
              <w:top w:w="5" w:type="dxa"/>
              <w:left w:w="5" w:type="dxa"/>
              <w:bottom w:w="500" w:type="dxa"/>
              <w:right w:w="5" w:type="dxa"/>
            </w:tcMar>
            <w:hideMark/>
          </w:tcPr>
          <w:p w14:paraId="64008067" w14:textId="77777777" w:rsidR="00126063" w:rsidRDefault="00BF130F">
            <w:pPr>
              <w:pStyle w:val="documentsectiontitle"/>
              <w:rPr>
                <w:rStyle w:val="parentContainersectiontableheading"/>
                <w:rFonts w:ascii="Century Gothic" w:eastAsia="Century Gothic" w:hAnsi="Century Gothic" w:cs="Century Gothic"/>
              </w:rPr>
            </w:pPr>
            <w:r>
              <w:rPr>
                <w:rStyle w:val="parentContainersectiontableheading"/>
                <w:rFonts w:ascii="Century Gothic" w:eastAsia="Century Gothic" w:hAnsi="Century Gothic" w:cs="Century Gothic"/>
              </w:rPr>
              <w:t>Professional summary</w:t>
            </w:r>
            <w:r w:rsidR="00F62312">
              <w:pict w14:anchorId="7A4DD6D3">
                <v:rect id="_x0000_s1027" style="position:absolute;margin-left:0;margin-top:-5pt;width:100pt;height:3pt;z-index:251661312;mso-position-horizontal-relative:text;mso-position-vertical-relative:text" fillcolor="#576d7b" strokecolor="#576d7b"/>
              </w:pict>
            </w:r>
            <w:r w:rsidR="00F62312">
              <w:pict w14:anchorId="17374E9F">
                <v:line id="_x0000_s1028" style="position:absolute;z-index:251662336;mso-position-horizontal-relative:text;mso-position-vertical-relative:text" from="0,-2pt" to="552pt,-1.5pt" fillcolor="#576d7b" strokecolor="#576d7b"/>
              </w:pict>
            </w:r>
          </w:p>
          <w:p w14:paraId="024ACA4F" w14:textId="77777777" w:rsidR="00126063" w:rsidRDefault="00126063">
            <w:pPr>
              <w:pStyle w:val="parentContainersectiontableheadingParagraph"/>
              <w:spacing w:line="340" w:lineRule="atLeast"/>
              <w:rPr>
                <w:rStyle w:val="parentContainersectiontableheading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</w:p>
        </w:tc>
        <w:tc>
          <w:tcPr>
            <w:tcW w:w="8700" w:type="dxa"/>
            <w:tcMar>
              <w:top w:w="5" w:type="dxa"/>
              <w:left w:w="25" w:type="dxa"/>
              <w:bottom w:w="500" w:type="dxa"/>
              <w:right w:w="5" w:type="dxa"/>
            </w:tcMar>
            <w:hideMark/>
          </w:tcPr>
          <w:p w14:paraId="0A3FF8D7" w14:textId="77777777" w:rsidR="00126063" w:rsidRDefault="00BF130F">
            <w:pPr>
              <w:pStyle w:val="p"/>
              <w:spacing w:line="340" w:lineRule="atLeast"/>
              <w:ind w:left="20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Competitive individual, Talented decision-maker with dynamic personnel management and coaching skills. Confident Sales Personnel displaying enthusiasm and commitment to leading by example. Highly effective at delivering positive and constructive feedback in fast-paced business settings. Highly ambitious with background in sales, marketing, advertising, and customer service. Flexible. Willing to work all shifts and holidays.</w:t>
            </w:r>
          </w:p>
        </w:tc>
      </w:tr>
    </w:tbl>
    <w:p w14:paraId="767133B8" w14:textId="77777777" w:rsidR="00126063" w:rsidRDefault="00126063">
      <w:pPr>
        <w:rPr>
          <w:vanish/>
        </w:rPr>
      </w:pPr>
    </w:p>
    <w:tbl>
      <w:tblPr>
        <w:tblStyle w:val="parentContainersection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40"/>
        <w:gridCol w:w="8700"/>
      </w:tblGrid>
      <w:tr w:rsidR="00126063" w14:paraId="4C1811D8" w14:textId="77777777">
        <w:tc>
          <w:tcPr>
            <w:tcW w:w="2340" w:type="dxa"/>
            <w:tcMar>
              <w:top w:w="5" w:type="dxa"/>
              <w:left w:w="5" w:type="dxa"/>
              <w:bottom w:w="500" w:type="dxa"/>
              <w:right w:w="5" w:type="dxa"/>
            </w:tcMar>
            <w:hideMark/>
          </w:tcPr>
          <w:p w14:paraId="6FDA0F07" w14:textId="77777777" w:rsidR="00126063" w:rsidRDefault="00BF130F">
            <w:pPr>
              <w:pStyle w:val="documentsectiontitle"/>
              <w:rPr>
                <w:rStyle w:val="parentContainersectiontableheading"/>
                <w:rFonts w:ascii="Century Gothic" w:eastAsia="Century Gothic" w:hAnsi="Century Gothic" w:cs="Century Gothic"/>
              </w:rPr>
            </w:pPr>
            <w:r>
              <w:rPr>
                <w:rStyle w:val="parentContainersectiontableheading"/>
                <w:rFonts w:ascii="Century Gothic" w:eastAsia="Century Gothic" w:hAnsi="Century Gothic" w:cs="Century Gothic"/>
              </w:rPr>
              <w:t>Skills</w:t>
            </w:r>
            <w:r w:rsidR="00F62312">
              <w:pict w14:anchorId="3FCFE7E1">
                <v:rect id="_x0000_s1029" style="position:absolute;margin-left:0;margin-top:-5pt;width:100pt;height:3pt;z-index:251663360;mso-position-horizontal-relative:text;mso-position-vertical-relative:text" fillcolor="#576d7b" strokecolor="#576d7b"/>
              </w:pict>
            </w:r>
            <w:r w:rsidR="00F62312">
              <w:pict w14:anchorId="25FF6C78">
                <v:line id="_x0000_s1030" style="position:absolute;z-index:251664384;mso-position-horizontal-relative:text;mso-position-vertical-relative:text" from="0,-2pt" to="552pt,-1.5pt" fillcolor="#576d7b" strokecolor="#576d7b"/>
              </w:pict>
            </w:r>
          </w:p>
          <w:p w14:paraId="1B7F830B" w14:textId="77777777" w:rsidR="00126063" w:rsidRDefault="00126063">
            <w:pPr>
              <w:pStyle w:val="parentContainersectiontableheadingParagraph"/>
              <w:spacing w:line="340" w:lineRule="atLeast"/>
              <w:rPr>
                <w:rStyle w:val="parentContainersectiontableheading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</w:p>
        </w:tc>
        <w:tc>
          <w:tcPr>
            <w:tcW w:w="8700" w:type="dxa"/>
            <w:tcMar>
              <w:top w:w="5" w:type="dxa"/>
              <w:left w:w="25" w:type="dxa"/>
              <w:bottom w:w="500" w:type="dxa"/>
              <w:right w:w="5" w:type="dxa"/>
            </w:tcMar>
            <w:hideMark/>
          </w:tcPr>
          <w:p w14:paraId="05D30E72" w14:textId="77777777" w:rsidR="00126063" w:rsidRDefault="00BF130F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220" w:hanging="201"/>
              <w:rPr>
                <w:rStyle w:val="singlecolumnspanpaddedlinenth-child1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020303"/>
              </w:rPr>
              <w:t>Strong verbal communication</w:t>
            </w:r>
          </w:p>
          <w:p w14:paraId="0CDDEFE7" w14:textId="77777777" w:rsidR="00126063" w:rsidRDefault="00BF130F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220" w:hanging="201"/>
              <w:rPr>
                <w:rStyle w:val="singlecolumnspanpaddedlinenth-child1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020303"/>
              </w:rPr>
              <w:t>Self-motivated</w:t>
            </w:r>
          </w:p>
          <w:p w14:paraId="39492525" w14:textId="77777777" w:rsidR="00126063" w:rsidRDefault="00BF130F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220" w:hanging="201"/>
              <w:rPr>
                <w:rStyle w:val="singlecolumnspanpaddedlinenth-child1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020303"/>
              </w:rPr>
              <w:t>Proficient in using a computer, as well as programs such as Microsoft word and PowerPoint</w:t>
            </w:r>
          </w:p>
          <w:p w14:paraId="4622C712" w14:textId="77777777" w:rsidR="00126063" w:rsidRDefault="00BF130F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Completed a Research Project on INFORMATION, COMMUNITY AND ACTION: AN EXPLORATIVE STUDY OF HOW NAMIBIAN NATURE BASED TOURISM NGOs ADOPT AND USE SOCIAL MEDIA</w:t>
            </w:r>
          </w:p>
          <w:p w14:paraId="3F3BD415" w14:textId="77777777" w:rsidR="00126063" w:rsidRDefault="00BF130F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Completed training at Gobabeb Research Center</w:t>
            </w:r>
          </w:p>
          <w:p w14:paraId="7543FB99" w14:textId="77777777" w:rsidR="00126063" w:rsidRDefault="00BF130F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LANGUAGES:</w:t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F06C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45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E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7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C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9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3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8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F06C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41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6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2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9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B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1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1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E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3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8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3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1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E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3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5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1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B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9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4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9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F06C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53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1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E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9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3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8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8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3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1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E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3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5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1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B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1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E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4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7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2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9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4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5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0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2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1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73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9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63"/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sym w:font="Century Gothic" w:char="0029"/>
            </w:r>
          </w:p>
        </w:tc>
      </w:tr>
    </w:tbl>
    <w:p w14:paraId="52716FA6" w14:textId="77777777" w:rsidR="00126063" w:rsidRDefault="00126063">
      <w:pPr>
        <w:rPr>
          <w:vanish/>
        </w:rPr>
      </w:pPr>
    </w:p>
    <w:tbl>
      <w:tblPr>
        <w:tblStyle w:val="parentContainersection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40"/>
        <w:gridCol w:w="8700"/>
      </w:tblGrid>
      <w:tr w:rsidR="00126063" w14:paraId="7FF223C6" w14:textId="77777777">
        <w:tc>
          <w:tcPr>
            <w:tcW w:w="2340" w:type="dxa"/>
            <w:tcMar>
              <w:top w:w="5" w:type="dxa"/>
              <w:left w:w="5" w:type="dxa"/>
              <w:bottom w:w="500" w:type="dxa"/>
              <w:right w:w="5" w:type="dxa"/>
            </w:tcMar>
            <w:hideMark/>
          </w:tcPr>
          <w:p w14:paraId="64D50786" w14:textId="77777777" w:rsidR="00126063" w:rsidRDefault="00BF130F">
            <w:pPr>
              <w:pStyle w:val="documentsectiontitle"/>
              <w:rPr>
                <w:rStyle w:val="parentContainersectiontableheading"/>
                <w:rFonts w:ascii="Century Gothic" w:eastAsia="Century Gothic" w:hAnsi="Century Gothic" w:cs="Century Gothic"/>
              </w:rPr>
            </w:pPr>
            <w:r>
              <w:rPr>
                <w:rStyle w:val="parentContainersectiontableheading"/>
                <w:rFonts w:ascii="Century Gothic" w:eastAsia="Century Gothic" w:hAnsi="Century Gothic" w:cs="Century Gothic"/>
              </w:rPr>
              <w:lastRenderedPageBreak/>
              <w:t>Work history</w:t>
            </w:r>
            <w:r w:rsidR="00F62312">
              <w:pict w14:anchorId="52F1073E">
                <v:rect id="_x0000_s1031" style="position:absolute;margin-left:0;margin-top:-5pt;width:100pt;height:3pt;z-index:251665408;mso-position-horizontal-relative:text;mso-position-vertical-relative:text" fillcolor="#576d7b" strokecolor="#576d7b"/>
              </w:pict>
            </w:r>
            <w:r w:rsidR="00F62312">
              <w:pict w14:anchorId="03AFB297">
                <v:line id="_x0000_s1032" style="position:absolute;z-index:251666432;mso-position-horizontal-relative:text;mso-position-vertical-relative:text" from="0,-2pt" to="552pt,-1.5pt" fillcolor="#576d7b" strokecolor="#576d7b"/>
              </w:pict>
            </w:r>
          </w:p>
          <w:p w14:paraId="5B8E7FD0" w14:textId="77777777" w:rsidR="00126063" w:rsidRDefault="00126063">
            <w:pPr>
              <w:pStyle w:val="parentContainersectiontableheadingParagraph"/>
              <w:spacing w:line="340" w:lineRule="atLeast"/>
              <w:rPr>
                <w:rStyle w:val="parentContainersectiontableheading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</w:p>
        </w:tc>
        <w:tc>
          <w:tcPr>
            <w:tcW w:w="8700" w:type="dxa"/>
            <w:tcMar>
              <w:top w:w="5" w:type="dxa"/>
              <w:left w:w="25" w:type="dxa"/>
              <w:bottom w:w="500" w:type="dxa"/>
              <w:right w:w="5" w:type="dxa"/>
            </w:tcMar>
            <w:hideMark/>
          </w:tcPr>
          <w:p w14:paraId="04CA2A21" w14:textId="77777777" w:rsidR="00126063" w:rsidRDefault="00BF130F">
            <w:pPr>
              <w:pStyle w:val="divdocumentfirstparagraphdivlcdottedfull"/>
              <w:spacing w:line="340" w:lineRule="atLeast"/>
              <w:ind w:left="20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 </w:t>
            </w:r>
          </w:p>
          <w:p w14:paraId="5ABEE61D" w14:textId="77777777" w:rsidR="00126063" w:rsidRDefault="00BF130F">
            <w:pPr>
              <w:pStyle w:val="documentdispBlock"/>
              <w:spacing w:line="340" w:lineRule="atLeast"/>
              <w:ind w:left="20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Sales Personnel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11/2013 to 01/2014</w:t>
            </w:r>
          </w:p>
          <w:p w14:paraId="688ED43A" w14:textId="77777777" w:rsidR="00126063" w:rsidRDefault="00BF130F">
            <w:pPr>
              <w:pStyle w:val="documentdispBlock"/>
              <w:spacing w:line="340" w:lineRule="atLeast"/>
              <w:ind w:left="20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i/>
                <w:iCs/>
                <w:color w:val="020303"/>
                <w:sz w:val="22"/>
                <w:szCs w:val="22"/>
              </w:rPr>
              <w:t>Cellular World Elizabeth Pao (manager at Celluar world) (+264) 811473920</w:t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, Walvis bay, Namibia</w:t>
            </w:r>
          </w:p>
          <w:p w14:paraId="4A70B246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Counted cash in register drawer to balance register at beginning and end of shift.</w:t>
            </w:r>
          </w:p>
          <w:p w14:paraId="60741546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Consistently met upsell goals by highlighting target merchandise with strategic promotional approaches.</w:t>
            </w:r>
          </w:p>
          <w:p w14:paraId="60610335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Took, gave change and verified over, of cash and credit payments daily, consistently maintaining accuracy and efficiency.</w:t>
            </w:r>
          </w:p>
          <w:p w14:paraId="04C4EDDC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Maintained professionalism with clean, tidy, and well-stocked check-out lines.</w:t>
            </w:r>
          </w:p>
          <w:p w14:paraId="11E5D017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Assisted customers with locating and choosing merchandise in any store department.</w:t>
            </w:r>
          </w:p>
          <w:p w14:paraId="386CBA8D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Checked prices for customers and processed items sold by scanning barcodes.</w:t>
            </w:r>
          </w:p>
          <w:p w14:paraId="3E3D95E7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Provided expertise on each product, including demonstrating features, answering questions, and redirecting objections to highlight positive aspects.</w:t>
            </w:r>
          </w:p>
          <w:p w14:paraId="5BACA139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Processed all transactions efficiently and timely.</w:t>
            </w:r>
          </w:p>
          <w:p w14:paraId="08B1ED8A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Issued receipts for purchases and gifts.</w:t>
            </w:r>
          </w:p>
          <w:p w14:paraId="2CF274D7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Cleaned and straightened work area.</w:t>
            </w:r>
          </w:p>
          <w:p w14:paraId="6C792E4D" w14:textId="77777777" w:rsidR="00126063" w:rsidRDefault="00BF130F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220" w:hanging="201"/>
              <w:rPr>
                <w:rStyle w:val="span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</w:rPr>
              <w:t>Displayed and restocked merchandise in appealing manner.</w:t>
            </w:r>
          </w:p>
        </w:tc>
      </w:tr>
    </w:tbl>
    <w:p w14:paraId="0753610A" w14:textId="77777777" w:rsidR="00126063" w:rsidRDefault="00126063">
      <w:pPr>
        <w:rPr>
          <w:vanish/>
        </w:rPr>
      </w:pPr>
    </w:p>
    <w:tbl>
      <w:tblPr>
        <w:tblStyle w:val="parentContainersection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40"/>
        <w:gridCol w:w="8700"/>
      </w:tblGrid>
      <w:tr w:rsidR="00126063" w14:paraId="20B3B0F4" w14:textId="77777777">
        <w:tc>
          <w:tcPr>
            <w:tcW w:w="2340" w:type="dxa"/>
            <w:tcMar>
              <w:top w:w="5" w:type="dxa"/>
              <w:left w:w="5" w:type="dxa"/>
              <w:bottom w:w="500" w:type="dxa"/>
              <w:right w:w="5" w:type="dxa"/>
            </w:tcMar>
            <w:hideMark/>
          </w:tcPr>
          <w:p w14:paraId="24BE64B9" w14:textId="77777777" w:rsidR="00126063" w:rsidRDefault="00BF130F">
            <w:pPr>
              <w:pStyle w:val="documentsectiontitle"/>
              <w:rPr>
                <w:rStyle w:val="parentContainersectiontableheading"/>
                <w:rFonts w:ascii="Century Gothic" w:eastAsia="Century Gothic" w:hAnsi="Century Gothic" w:cs="Century Gothic"/>
              </w:rPr>
            </w:pPr>
            <w:r>
              <w:rPr>
                <w:rStyle w:val="parentContainersectiontableheading"/>
                <w:rFonts w:ascii="Century Gothic" w:eastAsia="Century Gothic" w:hAnsi="Century Gothic" w:cs="Century Gothic"/>
              </w:rPr>
              <w:t>Education</w:t>
            </w:r>
            <w:r w:rsidR="00F62312">
              <w:pict w14:anchorId="0662EEE6">
                <v:rect id="_x0000_s1033" style="position:absolute;margin-left:0;margin-top:-5pt;width:100pt;height:3pt;z-index:251667456;mso-position-horizontal-relative:text;mso-position-vertical-relative:text" fillcolor="#576d7b" strokecolor="#576d7b"/>
              </w:pict>
            </w:r>
            <w:r w:rsidR="00F62312">
              <w:pict w14:anchorId="1C73AF32">
                <v:line id="_x0000_s1034" style="position:absolute;z-index:251668480;mso-position-horizontal-relative:text;mso-position-vertical-relative:text" from="0,-2pt" to="552pt,-1.5pt" fillcolor="#576d7b" strokecolor="#576d7b"/>
              </w:pict>
            </w:r>
          </w:p>
          <w:p w14:paraId="372AC781" w14:textId="77777777" w:rsidR="00126063" w:rsidRDefault="00126063">
            <w:pPr>
              <w:pStyle w:val="parentContainersectiontableheadingParagraph"/>
              <w:spacing w:line="340" w:lineRule="atLeast"/>
              <w:rPr>
                <w:rStyle w:val="parentContainersectiontableheading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</w:p>
        </w:tc>
        <w:tc>
          <w:tcPr>
            <w:tcW w:w="8700" w:type="dxa"/>
            <w:tcMar>
              <w:top w:w="5" w:type="dxa"/>
              <w:left w:w="25" w:type="dxa"/>
              <w:bottom w:w="500" w:type="dxa"/>
              <w:right w:w="5" w:type="dxa"/>
            </w:tcMar>
            <w:hideMark/>
          </w:tcPr>
          <w:p w14:paraId="7F345F79" w14:textId="77777777" w:rsidR="00126063" w:rsidRDefault="00BF130F">
            <w:pPr>
              <w:pStyle w:val="divdocumentfirstparagraphdivlcdottedfull"/>
              <w:spacing w:line="340" w:lineRule="atLeast"/>
              <w:ind w:left="20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 </w:t>
            </w:r>
          </w:p>
          <w:p w14:paraId="173FAD54" w14:textId="77777777" w:rsidR="00126063" w:rsidRDefault="00BF130F">
            <w:pPr>
              <w:pStyle w:val="documenttxtItl"/>
              <w:spacing w:line="340" w:lineRule="atLeast"/>
              <w:ind w:left="20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Delta Secondary School</w:t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, Windhoek, 2014</w:t>
            </w:r>
          </w:p>
          <w:p w14:paraId="00E93979" w14:textId="77777777" w:rsidR="00126063" w:rsidRDefault="00BF130F">
            <w:pPr>
              <w:pStyle w:val="div"/>
              <w:pBdr>
                <w:top w:val="none" w:sz="0" w:space="26" w:color="020303"/>
                <w:left w:val="none" w:sz="0" w:space="0" w:color="020303"/>
                <w:bottom w:val="dashSmallGap" w:sz="2" w:space="0" w:color="020303"/>
                <w:right w:val="none" w:sz="0" w:space="0" w:color="020303"/>
                <w:between w:val="none" w:sz="0" w:space="0" w:color="020303"/>
                <w:bar w:val="none" w:sz="0" w:color="020303"/>
              </w:pBdr>
              <w:spacing w:line="340" w:lineRule="atLeast"/>
              <w:ind w:left="20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 </w:t>
            </w:r>
          </w:p>
          <w:p w14:paraId="0E4E9527" w14:textId="77777777" w:rsidR="00126063" w:rsidRDefault="00BF130F">
            <w:pPr>
              <w:pStyle w:val="documenttxtItl"/>
              <w:spacing w:line="340" w:lineRule="atLeast"/>
              <w:ind w:left="20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 xml:space="preserve">University </w:t>
            </w:r>
            <w:proofErr w:type="gramStart"/>
            <w:r>
              <w:rPr>
                <w:rStyle w:val="documenttxtBold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Of</w:t>
            </w:r>
            <w:proofErr w:type="gramEnd"/>
            <w:r>
              <w:rPr>
                <w:rStyle w:val="documenttxtBold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 xml:space="preserve"> Namibia</w:t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, Windhoek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 xml:space="preserve"> </w:t>
            </w:r>
          </w:p>
          <w:p w14:paraId="77BCA380" w14:textId="77777777" w:rsidR="00126063" w:rsidRDefault="00BF130F">
            <w:pPr>
              <w:pStyle w:val="div"/>
              <w:spacing w:line="340" w:lineRule="atLeast"/>
              <w:ind w:left="20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Bachelor of Arts</w:t>
            </w:r>
            <w:r>
              <w:rPr>
                <w:rStyle w:val="span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 xml:space="preserve">: </w:t>
            </w:r>
            <w:r>
              <w:rPr>
                <w:rStyle w:val="documenttxtBold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Tourism</w:t>
            </w: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 xml:space="preserve"> </w:t>
            </w:r>
          </w:p>
          <w:p w14:paraId="1AD962E5" w14:textId="77777777" w:rsidR="00126063" w:rsidRDefault="00BF130F">
            <w:pPr>
              <w:pStyle w:val="p"/>
              <w:spacing w:line="340" w:lineRule="atLeast"/>
              <w:ind w:left="20"/>
              <w:rPr>
                <w:rStyle w:val="span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  <w:t>still enrolled</w:t>
            </w:r>
          </w:p>
        </w:tc>
      </w:tr>
    </w:tbl>
    <w:p w14:paraId="2898383D" w14:textId="77777777" w:rsidR="00126063" w:rsidRDefault="00126063">
      <w:pPr>
        <w:rPr>
          <w:vanish/>
        </w:rPr>
      </w:pPr>
    </w:p>
    <w:tbl>
      <w:tblPr>
        <w:tblStyle w:val="parentContainersection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40"/>
        <w:gridCol w:w="8700"/>
      </w:tblGrid>
      <w:tr w:rsidR="00126063" w14:paraId="3A13C7AC" w14:textId="77777777">
        <w:tc>
          <w:tcPr>
            <w:tcW w:w="2340" w:type="dxa"/>
            <w:tcMar>
              <w:top w:w="5" w:type="dxa"/>
              <w:left w:w="5" w:type="dxa"/>
              <w:bottom w:w="500" w:type="dxa"/>
              <w:right w:w="5" w:type="dxa"/>
            </w:tcMar>
            <w:hideMark/>
          </w:tcPr>
          <w:p w14:paraId="72B24D74" w14:textId="77777777" w:rsidR="00126063" w:rsidRDefault="00BF130F">
            <w:pPr>
              <w:pStyle w:val="documentsectiontitle"/>
              <w:rPr>
                <w:rStyle w:val="parentContainersectiontableheading"/>
                <w:rFonts w:ascii="Century Gothic" w:eastAsia="Century Gothic" w:hAnsi="Century Gothic" w:cs="Century Gothic"/>
              </w:rPr>
            </w:pPr>
            <w:r>
              <w:rPr>
                <w:rStyle w:val="parentContainersectiontableheading"/>
                <w:rFonts w:ascii="Century Gothic" w:eastAsia="Century Gothic" w:hAnsi="Century Gothic" w:cs="Century Gothic"/>
              </w:rPr>
              <w:t>Interests</w:t>
            </w:r>
            <w:r w:rsidR="00F62312">
              <w:pict w14:anchorId="1D14C923">
                <v:rect id="_x0000_s1035" style="position:absolute;margin-left:0;margin-top:-5pt;width:100pt;height:3pt;z-index:251669504;mso-position-horizontal-relative:text;mso-position-vertical-relative:text" fillcolor="#576d7b" strokecolor="#576d7b"/>
              </w:pict>
            </w:r>
            <w:r w:rsidR="00F62312">
              <w:pict w14:anchorId="4175117E">
                <v:line id="_x0000_s1036" style="position:absolute;z-index:251670528;mso-position-horizontal-relative:text;mso-position-vertical-relative:text" from="0,-2pt" to="552pt,-1.5pt" fillcolor="#576d7b" strokecolor="#576d7b"/>
              </w:pict>
            </w:r>
          </w:p>
          <w:p w14:paraId="3D525E6A" w14:textId="77777777" w:rsidR="00126063" w:rsidRDefault="00126063">
            <w:pPr>
              <w:pStyle w:val="parentContainersectiontableheadingParagraph"/>
              <w:spacing w:line="340" w:lineRule="atLeast"/>
              <w:rPr>
                <w:rStyle w:val="parentContainersectiontableheading"/>
                <w:rFonts w:ascii="Century Gothic" w:eastAsia="Century Gothic" w:hAnsi="Century Gothic" w:cs="Century Gothic"/>
                <w:color w:val="020303"/>
                <w:sz w:val="22"/>
                <w:szCs w:val="22"/>
              </w:rPr>
            </w:pPr>
          </w:p>
        </w:tc>
        <w:tc>
          <w:tcPr>
            <w:tcW w:w="8700" w:type="dxa"/>
            <w:tcMar>
              <w:top w:w="5" w:type="dxa"/>
              <w:left w:w="25" w:type="dxa"/>
              <w:bottom w:w="500" w:type="dxa"/>
              <w:right w:w="5" w:type="dxa"/>
            </w:tcMar>
            <w:hideMark/>
          </w:tcPr>
          <w:p w14:paraId="1BFCEB57" w14:textId="77777777" w:rsidR="00126063" w:rsidRDefault="00BF130F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220" w:hanging="201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</w:rPr>
              <w:t>Outdoor Adventures/Activities</w:t>
            </w:r>
          </w:p>
          <w:p w14:paraId="50DD327C" w14:textId="77777777" w:rsidR="00126063" w:rsidRDefault="00BF130F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220" w:hanging="201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</w:rPr>
              <w:t>Sports</w:t>
            </w:r>
          </w:p>
          <w:p w14:paraId="50E69CA2" w14:textId="77777777" w:rsidR="00126063" w:rsidRDefault="00BF130F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220" w:hanging="201"/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</w:rPr>
            </w:pPr>
            <w:r>
              <w:rPr>
                <w:rStyle w:val="parentContainersectiontablesectionbody"/>
                <w:rFonts w:ascii="Century Gothic" w:eastAsia="Century Gothic" w:hAnsi="Century Gothic" w:cs="Century Gothic"/>
                <w:color w:val="020303"/>
              </w:rPr>
              <w:t>Technology</w:t>
            </w:r>
          </w:p>
        </w:tc>
      </w:tr>
    </w:tbl>
    <w:p w14:paraId="23DFDCA4" w14:textId="2CCEAB70" w:rsidR="00126063" w:rsidRDefault="00126063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0F93A548" w14:textId="2E387A79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47BF3A17" w14:textId="0E245ECC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245574CE" w14:textId="7D6EBB41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1C12A434" w14:textId="12320E79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2561F88C" w14:textId="3A88DC5D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2F7ABCE5" w14:textId="12AD6041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205266E5" w14:textId="14422B65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4987911D" w14:textId="70D6F40D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015D93DB" w14:textId="7DFDF938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134ED02F" w14:textId="51955D3C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6A26AF8B" w14:textId="46DEC1C7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3A963AD" wp14:editId="5461CC12">
            <wp:extent cx="5661025" cy="797931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866" cy="798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D711" w14:textId="6F7DAC16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433FBE14" w14:textId="7F6BE94B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69E1CEE4" w14:textId="16CAE95B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01670A73" w14:textId="69088EB4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085780B0" w14:textId="1FF09118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6AFAFF30" w14:textId="3A1CBA7E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7B2B3688" w14:textId="43D7F98A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4F8CFFF8" w14:textId="7D38D8FF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BA8DF96" wp14:editId="38963936">
            <wp:extent cx="5270500" cy="7427215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9E5C" w14:textId="2BE7C840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75FA0DFF" w14:textId="14F7EC2C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062C0345" w14:textId="618612C8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6F8B5CA4" w14:textId="506E058D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27D7C35F" w14:textId="1B6EE27D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07F39A20" w14:textId="276C6065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03BAC0F6" w14:textId="2E894EAC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649BE3E4" w14:textId="4B827FA3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686779F0" w14:textId="64BDD157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6114D8AF" w14:textId="77C9A8DB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</w:p>
    <w:p w14:paraId="0E5FE05C" w14:textId="3067D025" w:rsidR="00BF130F" w:rsidRDefault="00BF130F">
      <w:pPr>
        <w:rPr>
          <w:rFonts w:ascii="Century Gothic" w:eastAsia="Century Gothic" w:hAnsi="Century Gothic" w:cs="Century Gothic"/>
          <w:color w:val="02030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9A8E493" wp14:editId="7F5599AA">
            <wp:extent cx="5270500" cy="743333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3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30F">
      <w:pgSz w:w="12240" w:h="15840"/>
      <w:pgMar w:top="400" w:right="600" w:bottom="84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0ABB916-B8BA-4937-A3AC-BB1C6B037B45}"/>
    <w:embedBold r:id="rId2" w:fontKey="{1D4222CA-3BDC-4A64-B206-4D3719DBBED4}"/>
    <w:embedItalic r:id="rId3" w:fontKey="{16A15719-5D62-4370-882B-5A207A2C7C56}"/>
    <w:embedBoldItalic r:id="rId4" w:fontKey="{9674759D-A798-4114-B65F-7942441CC31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D0323AE-800E-4617-B824-A4504F3D941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57FE9922-335A-41BD-9C02-6F3E56C26EE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EA78B0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A2808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386EC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3DE0A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D26B4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27C74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B76AF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2CE88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3303E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E8045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A7C4F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FF84A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C876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C8AAD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7548A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5BE87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E0818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A9C34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6E0DE6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148C3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7AB3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1924B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04B3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B7E5F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A5A5C6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998F4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1345C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359629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F42EF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BB072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C00221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647FA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D7A98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6E85B2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FACD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0A6F1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6063"/>
    <w:rsid w:val="00126063"/>
    <w:rsid w:val="00BF130F"/>
    <w:rsid w:val="00F62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2A43FEF9"/>
  <w15:docId w15:val="{D3BC5A8C-CCE8-409D-8CC1-3B866A697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NA" w:eastAsia="en-N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2"/>
      <w:szCs w:val="22"/>
    </w:rPr>
  </w:style>
  <w:style w:type="character" w:customStyle="1" w:styleId="documentleft-box">
    <w:name w:val="document_left-box"/>
    <w:basedOn w:val="DefaultParagraphFont"/>
  </w:style>
  <w:style w:type="paragraph" w:customStyle="1" w:styleId="documentleft-boxsectionnth-child1">
    <w:name w:val="document_left-box &gt; section_nth-child(1)"/>
    <w:basedOn w:val="Normal"/>
  </w:style>
  <w:style w:type="paragraph" w:customStyle="1" w:styleId="documentfirstparagraph">
    <w:name w:val="document_firstparagraph"/>
    <w:basedOn w:val="Normal"/>
  </w:style>
  <w:style w:type="paragraph" w:customStyle="1" w:styleId="documentPICTPic">
    <w:name w:val="document_PICTPic"/>
    <w:basedOn w:val="Normal"/>
    <w:pPr>
      <w:jc w:val="center"/>
    </w:pPr>
  </w:style>
  <w:style w:type="paragraph" w:customStyle="1" w:styleId="documentPICTPicfield">
    <w:name w:val="document_PICTPic_field"/>
    <w:basedOn w:val="Normal"/>
    <w:pPr>
      <w:jc w:val="center"/>
    </w:pPr>
  </w:style>
  <w:style w:type="paragraph" w:customStyle="1" w:styleId="documentleft-boxParagraph">
    <w:name w:val="document_left-box Paragraph"/>
    <w:basedOn w:val="Normal"/>
  </w:style>
  <w:style w:type="character" w:customStyle="1" w:styleId="documentright-box">
    <w:name w:val="document_right-box"/>
    <w:basedOn w:val="DefaultParagraphFont"/>
    <w:rPr>
      <w:spacing w:val="4"/>
    </w:rPr>
  </w:style>
  <w:style w:type="paragraph" w:customStyle="1" w:styleId="documentright-boxsectionnth-child1">
    <w:name w:val="document_right-box &gt; section_nth-child(1)"/>
    <w:basedOn w:val="Normal"/>
  </w:style>
  <w:style w:type="paragraph" w:customStyle="1" w:styleId="documentname">
    <w:name w:val="document_name"/>
    <w:basedOn w:val="Normal"/>
    <w:pPr>
      <w:pBdr>
        <w:top w:val="none" w:sz="0" w:space="7" w:color="auto"/>
        <w:bottom w:val="none" w:sz="0" w:space="10" w:color="auto"/>
      </w:pBdr>
      <w:spacing w:line="860" w:lineRule="atLeast"/>
    </w:pPr>
    <w:rPr>
      <w:b/>
      <w:bCs/>
      <w:caps/>
      <w:color w:val="576D7B"/>
      <w:sz w:val="66"/>
      <w:szCs w:val="6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ECTIONCNTC">
    <w:name w:val="document_SECTION_CNTC"/>
    <w:basedOn w:val="DefaultParagraphFont"/>
  </w:style>
  <w:style w:type="paragraph" w:customStyle="1" w:styleId="documenticonRow">
    <w:name w:val="document_iconRow"/>
    <w:basedOn w:val="Normal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</w:style>
  <w:style w:type="character" w:customStyle="1" w:styleId="documenticonRowicoTxt">
    <w:name w:val="document_iconRow_icoTxt"/>
    <w:basedOn w:val="DefaultParagraphFont"/>
  </w:style>
  <w:style w:type="table" w:customStyle="1" w:styleId="documenticonInnerTable">
    <w:name w:val="document_iconInnerTable"/>
    <w:basedOn w:val="TableNormal"/>
    <w:tblPr/>
  </w:style>
  <w:style w:type="paragraph" w:customStyle="1" w:styleId="documentSECTIONCNTCParagraph">
    <w:name w:val="document_SECTION_CNTC Paragraph"/>
    <w:basedOn w:val="Normal"/>
  </w:style>
  <w:style w:type="table" w:customStyle="1" w:styleId="documentcontactsectiontable">
    <w:name w:val="document_contactsectiontable"/>
    <w:basedOn w:val="TableNormal"/>
    <w:tblPr/>
  </w:style>
  <w:style w:type="table" w:customStyle="1" w:styleId="documenttopsection">
    <w:name w:val="document_topsection"/>
    <w:basedOn w:val="TableNormal"/>
    <w:tblPr/>
  </w:style>
  <w:style w:type="paragraph" w:customStyle="1" w:styleId="div">
    <w:name w:val="div"/>
    <w:basedOn w:val="Normal"/>
  </w:style>
  <w:style w:type="paragraph" w:customStyle="1" w:styleId="documentparentContainersection">
    <w:name w:val="document_parentContainer_section"/>
    <w:basedOn w:val="Normal"/>
  </w:style>
  <w:style w:type="character" w:customStyle="1" w:styleId="parentContainersectiontableheading">
    <w:name w:val="parentContainer_sectiontable_heading"/>
    <w:basedOn w:val="DefaultParagraphFont"/>
    <w:rPr>
      <w:bdr w:val="none" w:sz="0" w:space="0" w:color="auto"/>
    </w:rPr>
  </w:style>
  <w:style w:type="paragraph" w:customStyle="1" w:styleId="documentsectiontitle">
    <w:name w:val="document_sectiontitle"/>
    <w:basedOn w:val="Normal"/>
    <w:pPr>
      <w:spacing w:line="340" w:lineRule="atLeast"/>
    </w:pPr>
    <w:rPr>
      <w:b/>
      <w:bCs/>
      <w:caps/>
      <w:color w:val="576D7B"/>
      <w:sz w:val="26"/>
      <w:szCs w:val="26"/>
    </w:rPr>
  </w:style>
  <w:style w:type="paragraph" w:customStyle="1" w:styleId="parentContainersectiontableheadingParagraph">
    <w:name w:val="parentContainer_sectiontable_heading Paragraph"/>
    <w:basedOn w:val="Normal"/>
  </w:style>
  <w:style w:type="character" w:customStyle="1" w:styleId="parentContainersectiontablesectionbody">
    <w:name w:val="parentContainer_sectiontable_sectionbody"/>
    <w:basedOn w:val="DefaultParagraphFont"/>
    <w:rPr>
      <w:bdr w:val="none" w:sz="0" w:space="0" w:color="auto"/>
    </w:rPr>
  </w:style>
  <w:style w:type="paragraph" w:customStyle="1" w:styleId="documentsinglecolumn">
    <w:name w:val="document_singlecolumn"/>
    <w:basedOn w:val="Normal"/>
  </w:style>
  <w:style w:type="paragraph" w:customStyle="1" w:styleId="p">
    <w:name w:val="p"/>
    <w:basedOn w:val="Normal"/>
  </w:style>
  <w:style w:type="table" w:customStyle="1" w:styleId="parentContainersectiontable">
    <w:name w:val="parentContainer_section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ocumentulli">
    <w:name w:val="document_ul_li"/>
    <w:basedOn w:val="Normal"/>
    <w:rPr>
      <w:sz w:val="22"/>
      <w:szCs w:val="22"/>
    </w:rPr>
  </w:style>
  <w:style w:type="paragraph" w:customStyle="1" w:styleId="divdocumentfirstparagraphdivlcdottedfull">
    <w:name w:val="div_document_firstparagraph_div_lc_dotted_full"/>
    <w:basedOn w:val="Normal"/>
    <w:rPr>
      <w:vanish/>
    </w:rPr>
  </w:style>
  <w:style w:type="paragraph" w:customStyle="1" w:styleId="documentdispBlock">
    <w:name w:val="document_dispBlock"/>
    <w:basedOn w:val="Normal"/>
  </w:style>
  <w:style w:type="character" w:customStyle="1" w:styleId="documenttxtBold">
    <w:name w:val="document_txtBold"/>
    <w:basedOn w:val="DefaultParagraphFont"/>
    <w:rPr>
      <w:b/>
      <w:bCs/>
    </w:rPr>
  </w:style>
  <w:style w:type="paragraph" w:customStyle="1" w:styleId="documenttxtItl">
    <w:name w:val="document_txtItl"/>
    <w:basedOn w:val="Normal"/>
    <w:rPr>
      <w:i/>
      <w:iCs/>
    </w:rPr>
  </w:style>
  <w:style w:type="paragraph" w:customStyle="1" w:styleId="documentparagraph">
    <w:name w:val="document_paragraph"/>
    <w:basedOn w:val="Normal"/>
    <w:pPr>
      <w:pBdr>
        <w:top w:val="none" w:sz="0" w:space="26" w:color="auto"/>
      </w:pBdr>
    </w:p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paragraph" w:customStyle="1" w:styleId="documentparentContainerparagraphnotfirstparagraphsinglecolumn">
    <w:name w:val="document_parentContainer_paragraph_not(.firstparagraph)_singlecolumn"/>
    <w:basedOn w:val="Normal"/>
    <w:pPr>
      <w:pBdr>
        <w:top w:val="none" w:sz="0" w:space="3" w:color="auto"/>
      </w:pBd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370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RogerioAvila</dc:title>
  <cp:lastModifiedBy>rogerio avila</cp:lastModifiedBy>
  <cp:revision>2</cp:revision>
  <dcterms:created xsi:type="dcterms:W3CDTF">2019-11-06T22:58:00Z</dcterms:created>
  <dcterms:modified xsi:type="dcterms:W3CDTF">2019-11-06T23:06:00Z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oDYAAB+LCAAAAAAABAAVmcWu40AURD/ICzMtzcycnZmZ/fXzZhNFSjpyu+tWnYp5EkcggRR5guNEChIRSsRhTqQhCmdYkmPbdwPo7Bc/ySFCm4E9FGZWzO5KGYlBa4c51Q+OrHYR3zSq+QwlmZ1GPgorjdnQTdySPwCQ+7PLqqlopb3N6ey7CSfuSSJi9Yw37rb3FJ95Q8SQVHjXDhG/5IWDKhdERIHdmOR4M5aP4XK/ClJGiN2LFIYdOnhCYRk</vt:lpwstr>
  </property>
  <property fmtid="{D5CDD505-2E9C-101B-9397-08002B2CF9AE}" pid="3" name="x1ye=1">
    <vt:lpwstr>iahbKou9GMb87di9YK+IDe1iexB+6Cxs0cTRjTR5vY2O5p31Zt3j9a4IEcF9VOoMfjiPdADUz+W0azNAUrV1RZosH+xhf/WbJI84Bx6SG3vc4le65u2a3d/rSHg+M61tVww+OXbdTGa6/W8tMtifikudCC+Sa7Qb8fqg+DAYinNus+Fn151PDtGYLzZJorrSlKYYh6TaEborUfo0dg2Kho6si3As9u7QuE3uLH4CFXAOk8EP6BLn1tS9ue8wog2</vt:lpwstr>
  </property>
  <property fmtid="{D5CDD505-2E9C-101B-9397-08002B2CF9AE}" pid="4" name="x1ye=10">
    <vt:lpwstr>pNTvvsq0RVBeor66UuL8ktqgTTmwftJgGZPwI/fIuf7kDLwQfhqPhQbR6nP8l5eAaaqNV/CR24Wd6yqG8htOxDdwW6zVMw7GU8kaXP+XDXxpilaSMIesaZ2a8Pu9Y93fg7zz5z4lNi1FtWtyuj9AT7xQL2jMNgtNiknUFVM+QkF5JGGyCTiHnHabxQiSjcOe+34y1ecaJZlx5ueb6YjOg6mNR5PBkqjug+vHDB6Y+7UI0faOQFNgU3F9rl3TAbu</vt:lpwstr>
  </property>
  <property fmtid="{D5CDD505-2E9C-101B-9397-08002B2CF9AE}" pid="5" name="x1ye=11">
    <vt:lpwstr>V3S6dGPXEx2Qfmbjy5NKiU7tlBoNR7K+wLZcZErp5fD+CUeeEkgS6+aSsTPI4apk3V/6ITGieCxedFwRbtxPczp9z3jOIjc/OcOti7XwCIiT6jOUcqhPv5ZN1uA6Dpd7FtCVLNQDPbGalbcLWz6wrh28sCecFYUw6bxS7qaEr1fQjUhyK269WwSouK/487LZx/BGd2meLEkGtdWyBiNMDYG8lDiqw1HM/PDkA7mgmttBgA3TsLnLW+LMbtex+Ej</vt:lpwstr>
  </property>
  <property fmtid="{D5CDD505-2E9C-101B-9397-08002B2CF9AE}" pid="6" name="x1ye=12">
    <vt:lpwstr>ffBhMirqr1J1qSOx697O9awHpkiIKceGPsW2WITruLuxxnE1xFcLkfrjtiIVXGxuQ5HsLTYGvE0wlYcFYx1tGaquaKFTU1O+Z3QYZlxyB6zV7oySQYnzG4nj85zut5IX2L8QxTmBnAdc84B3ffE0POOnAHWUE6In4t5VuEIWvdf8C+snNjOVxLZ7W1QnRUzUWFrl17Y2h9qhMh94gGeJCM/0qBBY7A5S2JmCoCpwlB8/nhaK5XeY3hz1baUVQGX</vt:lpwstr>
  </property>
  <property fmtid="{D5CDD505-2E9C-101B-9397-08002B2CF9AE}" pid="7" name="x1ye=13">
    <vt:lpwstr>eJj5ubaJj51SuSv6xFkeCfMbEc+fADacC4cSd9Bj5dQRAemPX8BIa826y8tNvHdYMc0hRbPjRhVYZCQdRcqN3Vgv4XWeqo9hlsuSU8NSO+uGKp4cioWqs/jcp09s9Llvp5rLmQoBYbxjOddY+sG+Z7SNoxgcOQTK6JfPpHneNpXL8PFzvgqeNY85vFSp4YjgXnNnS5GkiWuN0PYEDFTx4hyRf6CyKBHQgTb3dYU84ScAg2EeAVE1lpk3rIxLTjC</vt:lpwstr>
  </property>
  <property fmtid="{D5CDD505-2E9C-101B-9397-08002B2CF9AE}" pid="8" name="x1ye=14">
    <vt:lpwstr>xy2diT/mxiLu6OwljFR5Ksw5/3s40GFJ3Dz572FZLmSTSKyxTEtYwymuOuZDZWv9if+t4Sv9Tws2KDku3eo/cLWSg/TACI34XPpyox1SMdadhvq0SNFHG7tH9KRVx8X1TLbLAgb0GnU2BipWRSiWLC3bs6v67IJps+uHYTh75BYn9Q4oyqaw/GO0MAHWL4/djSe8zEncUvr4vFDJO1j82PwE0g3+3FU9pZ5Q89gLf2b5pzj6a263kaCv7PkZYrH</vt:lpwstr>
  </property>
  <property fmtid="{D5CDD505-2E9C-101B-9397-08002B2CF9AE}" pid="9" name="x1ye=15">
    <vt:lpwstr>K6E4aTcGiuVh64mtIyHh9IMHcAGPdE62WB7R7cv1B6Uw3HfJ6dmELnto8XTD+R1e8HD+L+UNRPu4Y+s0A4GHBMt8/1IEieX1HGOfTFGbPtfbb1a8IfxXJh7hZjypfOJv8kDiLwc9Xv3xpR4JfHxQFcLHzw5ec2l4rCfIpYOq0r9ldt1teu3eMSrrAMz0Jj1tGXkWUHny32DWYfAfIjAy0sc7rwr6fKo3VU2nLxVSLir2Y5Hf1A8D1o+hWY23ugP</vt:lpwstr>
  </property>
  <property fmtid="{D5CDD505-2E9C-101B-9397-08002B2CF9AE}" pid="10" name="x1ye=16">
    <vt:lpwstr>2AevgZwQ6rofTaQTYuwyHx6SZixxyVYtRLo0UXSHOD53dcj7Ipc0MR6LuN/ZpzMgMqqKXic+fISmNwWWmpTjgnZJ/7cxml1W2PmUkrqaspihOnOobEGdETjawnSPfFhG8Xuq9wN8k6ts4ZgDIAneOrl+ezEMNh5fpQtYCVP9LoKthRNYb6egWTdbeYkrA4dWRelOUzYn6t9+zHclliMyujxxfuGvlm+XKv3OSb2jwpbF6IP1SOb2qDfVJXLsUIK</vt:lpwstr>
  </property>
  <property fmtid="{D5CDD505-2E9C-101B-9397-08002B2CF9AE}" pid="11" name="x1ye=17">
    <vt:lpwstr>qKzCJViWEPVPB9INTncQOsbW5Z2s23J5BRzcPnmSmBHu5VZSACDIueOw4/8vl2mTLIRFtXP8z1Axk0GyliVv8SfPl9j+RmCA/VXKK2w4z1CDzgqSyIl9r8M7vD8XFAvomZ/ojcovokBS8YIbbr5Hq3T6GF+q5hrwA9j/HUCqyzbMlvZlaTza/rc1AjCjU1pR2UpY/Z+nqaBgKqvLfGWEWelttpnj/jgNs/M+MM2gdjrlARPxrE8dbBMhTu5KOsP</vt:lpwstr>
  </property>
  <property fmtid="{D5CDD505-2E9C-101B-9397-08002B2CF9AE}" pid="12" name="x1ye=18">
    <vt:lpwstr>QtwvwvelwmTmQZaUkseufjT84i8hdw0GsFdBmngx9BGdYwQ7YRRTBgE1Nln0ESuBeSl+5iAejflPphH+REu2B38tcop41Su62xOg2J7HyKhkfU1laLse8NlAMhQVzli+bgY+UhjbAqd9Wv5PXw+97/KCX5W3RV3qUyQZJBEK2n7pM2lRTfWvyMmr1BeXMZzrwo/iLqlgz89dwaGn0IaItn/8u/rysCnWahPcoG7aEbcTq7hiqa3ivHueS6os3Sc</vt:lpwstr>
  </property>
  <property fmtid="{D5CDD505-2E9C-101B-9397-08002B2CF9AE}" pid="13" name="x1ye=19">
    <vt:lpwstr>iV3G6hq+vC6fMwYhoBl2KnZ4AP+Qrkc7ciWEKTJ4+Tc/rgaQqf3QpU+hWTr/Yzyqwgd+lm5DW+NhcFBl6TCHEdUUQP73agABlL8/II3nSmTbxFsSI1ksqVdNZQp4qvxZlopjlDE56GJGyzjCOrVIKpWip630F2kAEReBxRI4xyfOp2VSBgzeeNqj/0hFmvCRKsnYyDA7NY004EAfC7Um4zwIsosbP2XcpnkUhxcxY+jguJOJupv+OshutLfOo3G</vt:lpwstr>
  </property>
  <property fmtid="{D5CDD505-2E9C-101B-9397-08002B2CF9AE}" pid="14" name="x1ye=2">
    <vt:lpwstr>7Dz4jB8EyCjuBU6fbkwggnLIpvLFyibHtFjYraOIYuvyYGoavQtrCJQpKf/K3vEDJ4E3z4zY8PyImGIzgQcalB7tKRCLM6vJsUEtQlBmQ53Q84WVa8MAYdo7zxOxBAaBwMkbleB1E1/xbBxq04rbgR8hlyJTbVHAzhval96IjbILY6x1wqA/IaWQEXvYYTnEckez+Ov49bXJX08tglez5dwiWKaMjgtt7x25IvBRFeBfSAjUUYGWWouOPZxNb00</vt:lpwstr>
  </property>
  <property fmtid="{D5CDD505-2E9C-101B-9397-08002B2CF9AE}" pid="15" name="x1ye=20">
    <vt:lpwstr>XbfGD54m96S5hftT3UQXihfHfko1l+obUHo/6CU52EOjqM42LJQjlq1XRhtlzcBxF659FqviRCQIPMFR5jqaASw3CGsERD8UM3t1fc7NRxv7qLatcansFstwgxKhnMaFtnc0olwFJazBXxo+IrTcPyi9I5mQi+XfoJkEvQkDv3dHizFUgufnqRO7ClyGp1T7c74t39qA6PgMMR8IVFr5MbHQUTQ1jX3TrO15qo7VxyZ8TLKlsvC+dOCeLnyixxR</vt:lpwstr>
  </property>
  <property fmtid="{D5CDD505-2E9C-101B-9397-08002B2CF9AE}" pid="16" name="x1ye=21">
    <vt:lpwstr>FO2mO5Dhr0fY4JU+OPV4djsC1qpwnaRHj1OB8kd5TC3V/TRuFE34OiLgAvKgUfN1zPoC3qX6ayzl4ppngbW78EZCWhekVxpZjBBusXZ25F+FfY5lfh0sCBNG3Q0HZMWrOT2nT9XNpyBIXBaZrkcDhgF5RTA1/THI6hfTw9097ZeTNhdHFKYA/+QQzXprAJAARCEHAdOFtwI0rG2bLfXtp7JK7vHT4+WzKNpqZFIOqLoCx3USLdNZo5JMjHYFu8t</vt:lpwstr>
  </property>
  <property fmtid="{D5CDD505-2E9C-101B-9397-08002B2CF9AE}" pid="17" name="x1ye=22">
    <vt:lpwstr>MXWhqXu+f1NxrSxAeYOKrhoJuChy36RppMKKE+Xd7w/nsqkodbdq+msxi9ltYPtSN9LLUhavjr+XLdqYIaiBguH3jITdRkO3gF5Zso5XqkmeAdS26EpqYCL36Q27iY4iHxMoscU5JiN61wEfQOUgyZoK9ORIlbQaDjvKncOjrB+HtzcdyIrcyWyWetMwIbWu99rIvGoHP0l0aowcIEekqQ0Ii5alm6wASokie6v1+AUQM318ix26l629kSjhGtx</vt:lpwstr>
  </property>
  <property fmtid="{D5CDD505-2E9C-101B-9397-08002B2CF9AE}" pid="18" name="x1ye=23">
    <vt:lpwstr>sFkxfy9zm3HHYJMqEIv71fRFGVhVkqyxtS2E330TsrFDUWxcFwyNwDxVdQ3+ZnrXpf7NBpHV0PQqttgiyBqfhN0sgo2X+n3XmEmGGlFonduA8GsOxXtYEVb384EJYmr1X6LEi1pLs17xfjLM9WfDzDhU/zaSMXTCt6585NB9z1eCpizokEQ7L5G10IW22Z/NjgPyJ2yKmuf1vZX2YZB26Nrm/H9ROrtxrNmbP9cBvsUQpR0hPm73Mi6y4yWAdS+</vt:lpwstr>
  </property>
  <property fmtid="{D5CDD505-2E9C-101B-9397-08002B2CF9AE}" pid="19" name="x1ye=24">
    <vt:lpwstr>JOvvgMRmsL3Fk++geQXpsFe9YO0FNhh2JXaiTfPPmWfIbHVS3b6QbwhTrlBupoc/3OazimiE89Hw3zsbbkeQEUoUYxT/RefQ8xa95HlDeW7GUDpzqTFDAbXKEW4gp1ymEuTaO79bRxWESNXhb9DaJd3VNofcLK33sV/Ca4hsBaTCHwV35i1HsqUPetbyeNFGWPwAqFc8EnvafkqZMC9YlB1LTD/lE0dAuwpLC8B69PEtf94UAwbsR9Q4ETluKWr</vt:lpwstr>
  </property>
  <property fmtid="{D5CDD505-2E9C-101B-9397-08002B2CF9AE}" pid="20" name="x1ye=25">
    <vt:lpwstr>KHQajCCLqwSqnKEC9i074PKa35ldjrVFeJ2prf1Ye03oot3M7bn+dTsl87PAhTo9K8Q8896JTDjXe6azOsw2gHmkcFIns48qBtNF6FnHMugTuq5jkJdrCjZ5otztR9xDwyzWYArh94cp02/0YtJXh1CA9AJTgiLyVJWQcULzK2NeQYoe1Qtr+fnj9cyr7lZDOcXYxsRNZx2P/HTIZGa74kLGOuZFJcP7sFbtC5qk2n9/QHXwUZDIL6pZCLqo47g</vt:lpwstr>
  </property>
  <property fmtid="{D5CDD505-2E9C-101B-9397-08002B2CF9AE}" pid="21" name="x1ye=26">
    <vt:lpwstr>tsSGa3uIM/TznK4pZ+fKVrXMK8ZAk5ovLXQRUi+jHXWeCdsLyfNfNPP7Lh+8xj6ODdpv367ZnbpFbDWiDvqbpScHD8zv2AbNqcrzdpSZXhfMJ/FviWKHg/RrME7mMKN1+q3iqE+dtG0CQ2vC5PnzTiMoh+BvvCPwtOMyT6evece10m+i7GzmpSkJ+1YYEOpuuUyFOQX66p3ypFpVYM/h0mT2LJkyzM+csjvDEPnw5Zyq7/hqpWnrJVQa765chem</vt:lpwstr>
  </property>
  <property fmtid="{D5CDD505-2E9C-101B-9397-08002B2CF9AE}" pid="22" name="x1ye=27">
    <vt:lpwstr>0mn9v0Rl9excSxEJ+YjSmzZORTX2s1XSGenDU3kGiZF21cNIFr3RWxzTHtLma2hzGH1KxdJVAL3Zqdg/IMaDt9tfXlpjHLLj/qjtnH3VdnwNQB3+P3QsjLBEsiNeuk5HmmvVcp9u36QYUKFhM/zL9qsUeOimooK5EAJAokFjql0OgRSHEIDd6C5hMS7XMOhTzdE3cWiFP+6MjoC22aontZCSVscY2Wh8kTJ4pbb8VUYderSQZ1pBrB0o2lF1k5Q</vt:lpwstr>
  </property>
  <property fmtid="{D5CDD505-2E9C-101B-9397-08002B2CF9AE}" pid="23" name="x1ye=28">
    <vt:lpwstr>9odzdO7v5so/1wmyg2rJCxkvW5Ex7QfF5umNbvuHdvISZb3wa3f1OuPA3MUcJZk3J08ey7Hn8I59fZhM8FT1eIRU6te9cHooOyUnFPTyTyIYiRARxc0EMCTKGldYZzAvzUSMg7mdYgg5OjFdaqW9xgmBy5lQDri1a9zJCOHJux/mElXYiQ+kYCx+M1uLzv3kHljebd8jevlNagp3o8meaLrBXUAZ8KWN9DMcMeYQekFQyoRkmqWDNe7BldMqMxU</vt:lpwstr>
  </property>
  <property fmtid="{D5CDD505-2E9C-101B-9397-08002B2CF9AE}" pid="24" name="x1ye=29">
    <vt:lpwstr>5pu5WjR6IzLq5mbCnFxI98PuEtNhcQe9hG1k+QG1eEnJwfOMl0yJfsPl+LUKsgMtmZO+EvsspWphhYL4Ochv+cZZbj3LWuBun64wuMQEUkE7/Omp1lob4/cIu359LvX9uVukt20tY8YtG7+qjDHdNxK4Go94sNobkUB06Q2zMtMH4X2BNOfaTPqvglRLAceWYvUFaNyZHaHyzMw9qSaclaNdvRDnNVdaJGGG6FoP29J7Y0N6UWgnAxumCSqdPU9</vt:lpwstr>
  </property>
  <property fmtid="{D5CDD505-2E9C-101B-9397-08002B2CF9AE}" pid="25" name="x1ye=3">
    <vt:lpwstr>yJ1MpfkvnW6aXswY/NboEaNPWsREzxiOAAtHk9jVtB3MtG2h0U6n75kQxjyOLE9NT2LV1JzKtn3St7QuuM9M/y8WdENSD57SifSOIIY4Qt0W/bmT7+G/Kf4zvfDUccEzCJZVqxzqDWJ0C/dXo82QqRlJ/gtwSJkFOi5SERd5aMdT5L0LdBotNYVcMFmL8rLThOrMORtAVGJPLv9yqrL4O7BXwkWAEMp8LbRKzXEoNCfXlxLt9zAg4HGDy11bO7R</vt:lpwstr>
  </property>
  <property fmtid="{D5CDD505-2E9C-101B-9397-08002B2CF9AE}" pid="26" name="x1ye=30">
    <vt:lpwstr>5qzxi8xZdp3lqjK/2+dmzBdnqyEPGIDKenEK88HqcnYDYGCWxBzJyfWZEy68hkG+EAZCr0d9uErrx6cKNmQRM4bLyDKlorgrVSn7FPcDANv3oaca8z+s/Ud0dmaV0/0hpVjeBRFOOz6AQC/1Kd+kHXghHu4YiwM1kthbc43wYv3YTQ1tGBXYzX13gxGYdVrzA/D+TJLGO+0QGD4b4gozRaJbCSfSnnHzBWUxC6t4JTs/IxhW+2YvasVflnCyqo4</vt:lpwstr>
  </property>
  <property fmtid="{D5CDD505-2E9C-101B-9397-08002B2CF9AE}" pid="27" name="x1ye=31">
    <vt:lpwstr>LmSnRiro2z+KsAfuYOCU2fVWE7lizutlRaKL4m2JpgYgoZ7U84aw9IHpnt1DDATzJ+5SLeK6Sqi04WRtTMDMQYnn1M4o/lyd3enpmmDpXgwzdwCvaSaniWaNL4LFAyh0MYNbwgwHy0k4cvnI3R412B/OpKsjhuW7u6ncKByvWl/f7hJV+Hdoa5AyTGoVXWb/FnS6slbWAogVl9SLMj8e5qerxw+eA9i+D3UczhmnO5ErL5ccfanfVAUR/iPUM+7</vt:lpwstr>
  </property>
  <property fmtid="{D5CDD505-2E9C-101B-9397-08002B2CF9AE}" pid="28" name="x1ye=32">
    <vt:lpwstr>A+1JBkzgH36Y5CPJzGoo69kMiOOc4PPSuUTBlDHxNPXewwVB/NDxrfJwSMJM4w/9pnWJdZEu+AZ2DJgjUgBNSoxv/oIXLEnhjZpPBcEL+EAbSHYxCONBM8zOVYwRq6xIIkM9CzjL1sA/fGNolrT54kfw75EsT3bP9/2MxE3JVP3OFh83gllBo95XYuySDljttYhtNTcmOPYB9sGyJAU905atxV52BKzZcYTSuoxzmkH7i4W8OmCLHDeIZJq4cHQ</vt:lpwstr>
  </property>
  <property fmtid="{D5CDD505-2E9C-101B-9397-08002B2CF9AE}" pid="29" name="x1ye=33">
    <vt:lpwstr>Wx5giX4Vptsn0jf5oxshvX6+P6k44hWx/vLDeH0bA2HT3g7SbRpAI2vGmaBp61EQ6ywpQVl/g9R9rf6cLFtTH19j5x87RovWEI3PHnYh+Dlo6k002WNoOO2C+6S3jt2nnnN9pujFX73HoDPfidj8fPiAMI1SH6Nm7OytEJq9MX6TftTiD6EuB92O6X3gANyZNlN9I3YQ9rEWzK6g+8uMsqLly6hqnl4grw6O6Va/6941YMpcCjGD5JPQ+tg4WPH</vt:lpwstr>
  </property>
  <property fmtid="{D5CDD505-2E9C-101B-9397-08002B2CF9AE}" pid="30" name="x1ye=34">
    <vt:lpwstr>MDkaSsAEtnmQp8cMNozb4jlgaOJO33GOmUYJ93ym58CuUfrM+3pKYze52wjoVqWb3qbtKr3CiAeP5D/mpOp+SU+iyVJ2VBWM+hHS15fU7cJ/SIQ/7Q6pMTX3z/KuwYk0daHnBHULQXJScNuCYzPLVp/+km+93PtXTwKx1xytle0GZccU9ot0zFH0rzcU8K57V5pK7Fo55iRRryjLXsQ5e176yY2Vg74C/x472OpOEX3f5oe0nWO+bPu7Zljj+la</vt:lpwstr>
  </property>
  <property fmtid="{D5CDD505-2E9C-101B-9397-08002B2CF9AE}" pid="31" name="x1ye=35">
    <vt:lpwstr>wN9+URoJQB9NsmTFDJ40k4kOFaHs1cZTIiYlhRwZFazOlSty6UgWpsQ/5SZSbqzFNfQW/BJh5Tkb1IBquVFcJ8eCeM6U543pU3Ov9aPDxvU5hnWqNW+es9CdFDiS35XWj+8b0SwsQPXsh7bCDga5ddWplSfm3Oo96+vjGRyBmXO7NbLCaMoPPqX08RVpdbukfgTIsixc6Al2e+3Ljlgx3umngjPb/AhmG1HZgrkr4pxedqPTe4vTHOgEjIpr5H1</vt:lpwstr>
  </property>
  <property fmtid="{D5CDD505-2E9C-101B-9397-08002B2CF9AE}" pid="32" name="x1ye=36">
    <vt:lpwstr>7F9dq9fxJ+BdKRx/VML9+cDibC+SHB34fAUtE/niXzU6zRXSWBTj3hx9V4QGU3C9Sk6l7vAdb9Z0RjNgwQre6NuvKVywzFgtVBiXBeIjXeRBt5GFr66C1DeuTSb3jYNCijyosRz8ANKJGI2hSDqJu+Py5WGQSro9MW3DM16LEgWroQwQZ4CYEHzzHI+TyOoCCVHia72nhFPeWZKVnDn2sfGRr9F8otvES/12/F4yoHT7aVypGsmRAWVrvWpNqO3</vt:lpwstr>
  </property>
  <property fmtid="{D5CDD505-2E9C-101B-9397-08002B2CF9AE}" pid="33" name="x1ye=37">
    <vt:lpwstr>kV4cHGC7SPXb4K3P6r3hvr35/ziycrXcL9qNzFnW+KZYMWrz/Io7LWKQvkb65XO3etAXYyKkhtCogVtYhixxrE4RzzgOLsqrABBv4BMXsWPSwdJvqGg5NfSKfutkrDCRWIv0PbwpI2ufAACdIV2rJU0Zjii+BfPpzxNrZg5Kq+lbjq8X3TRi0ZbMZnJCi6HlcJ0jDrqWmK/yZ/YB99ITPXJWqdatotj11jzxH5BF2hAxPv5xJvfbSbZJ+f35tsX</vt:lpwstr>
  </property>
  <property fmtid="{D5CDD505-2E9C-101B-9397-08002B2CF9AE}" pid="34" name="x1ye=38">
    <vt:lpwstr>XIwCXUQ99/veX5m1VgQ3StIX6oq/31hP1SxemjymR+PP53sbtAxXdy6kB5KLvrl1zlp4BcLeAVjzc9jfdyYyUGFQ/pU1IkVNQFXEGA9BGeHKcWIlP919DHkdrM0uuoJNuHb+rRgzUMxd6/JvgNyPtCcFh+Rxnx5c6yexkEx8ar82mHydJgwOZQR8y5QqmIEywMIuY//JKhJyUWRh0KS/s8LvMwvz2TBhaImiOv+dRQKAP7I9YE+uiQ7iy426etd</vt:lpwstr>
  </property>
  <property fmtid="{D5CDD505-2E9C-101B-9397-08002B2CF9AE}" pid="35" name="x1ye=39">
    <vt:lpwstr>lY2uqhijcmo/VsApKwN/nXHwaPuEp8PShqUR/6ohGzTRwQCQngO6S8/tivbDPQ3TIxGhGrcU+1Ed8R2Nl7mSVUxicJHoztpPzbfCgg1/LEclqXI0a8wiNaEdhrTF/rP8KeQ3S2+v4/+wINH3CjVehSJkS3y6uM3QFcySWMG83dNC0AJM7o1bSiP08CPcOdiwAIKQvCNbkuGI7yHWIwAa3tS48Pc/EBwxwmkcL4Jr6OGKUDPjwKRovscyNCjfv8i</vt:lpwstr>
  </property>
  <property fmtid="{D5CDD505-2E9C-101B-9397-08002B2CF9AE}" pid="36" name="x1ye=4">
    <vt:lpwstr>vNjIM0+l/nb4YN522DUjBPEnwX3lT0l8/cZh1BJlazLcjKj011K/n/rbG+HyFmqlcNpvdt3vxWOUICV+It6UgIkrICM5CeSHTZfEqcKWxn2jow6hTg+UOtjQpOxwby0/4jh1PgZQ86IPQQU4KV0a4O5e35e6y6BqM2b4Xntk72u7Rs1qdXVoYzqtV01vF1+CoB7eVyfjQ7KiY4QbZuRW3Xr83B7s6g/oM44+UqyTDvA9GmoJMaRW/VD2/eTAfNL</vt:lpwstr>
  </property>
  <property fmtid="{D5CDD505-2E9C-101B-9397-08002B2CF9AE}" pid="37" name="x1ye=40">
    <vt:lpwstr>64krSbybqgShH6Vg4oKA4lIQMejM+n3QmXXSPR0JwO/2ABcTlB/iCCMR+FTjtc8JfqfcFh1wQ11ejNM2Ffse/7m9x9niht+uK5tjI+NJfuRu/yIDGIyyfeSIE6nBxzfWz7dTB3x+2oeUFvdASKFRCqInenxHM9MdlMOz88bsTpjksKddJXl/zRxaosHKSj6JxKZxmC5OSs7YXL8mjQe+H7wuNMDMDPIXV9QWNRuWYJUW/aEVlVk59yYbycXKQDe</vt:lpwstr>
  </property>
  <property fmtid="{D5CDD505-2E9C-101B-9397-08002B2CF9AE}" pid="38" name="x1ye=41">
    <vt:lpwstr>bfxdmugIp4fdBeVRluxOV8manut83GI8kcqt/GuxlE7zc8Gl3tnp1VpTrlc2WsMgeW16XG7oVCvkd4LDIcH1Y7fSGZ/oS5yZNp4pf46/jGAB7+6trPSD39TQQ4+0nUBq2D3/fEaS1J4nUaKHoUW8HdYFqtX6csXx+FHKfCbydZ7Lynx3Bua/xJvXwJsRqE6q/vUEY4Es9huCAq/DlO/XtDuiDMaG1PUXc3tsZUmvfGteeYtxM0dNFpxNRRGQT1R</vt:lpwstr>
  </property>
  <property fmtid="{D5CDD505-2E9C-101B-9397-08002B2CF9AE}" pid="39" name="x1ye=42">
    <vt:lpwstr>B279rhgBrxU58LNJImSaCIlNHc0ed98B9cycASOTlwG1EGjFMuWkevjLc0zika+qjhq6RuQ1qBszsjaw/hLODwSw7zhDiGi3ms0eS3qv1tRonQrhfkIEkVnnREMa/1r9pB1sb0EjifozseCwDiDjR4Vfs3ryQlQJQdhlpO5Il4BjZbQLLgpRpMsHjEf2hwT3q87nP750qhsboC+wem+t8boxBfnw6udfQnOnlMutc5CePZwlDoxl5/YGizAH4e3</vt:lpwstr>
  </property>
  <property fmtid="{D5CDD505-2E9C-101B-9397-08002B2CF9AE}" pid="40" name="x1ye=43">
    <vt:lpwstr>92mcWurDX4Lz1/lIhr1j7ATBBNiJEdk7UVUDzhCF1+8pCwL7u/6K8Q0veZ1XV+BV8w6gbKgOZv0NZvs8EMhQxWkPpSHub9C42/8uo9ohyMlMVYEO7ThTKSm75JGNv6e2+PqXtkPV0UPkvgrVPog43/YPZZ584Mx70qWa0KxixxuDZnKs4v5SpWPwrZG9QpAhjCydOOWnesV86SNP9oAfj1jXH8th8tm69iWc5It5NBl68nZBSYyHNlrBq223If2</vt:lpwstr>
  </property>
  <property fmtid="{D5CDD505-2E9C-101B-9397-08002B2CF9AE}" pid="41" name="x1ye=44">
    <vt:lpwstr>c9BlMYpWtN22Ee0TFSCr/K0IFCiykJT0PXP3aJ4HWxUQdfSP+daWvmskveZ7Gte2PuOMvagsXcXSS8m2w2f8jfPq1aqvV3oM9YZx71jq6WTgI11L29TwQkkj7uzd9mqmb8PQVcVGDyNUsQCsKwFQO96uRKnZJ4j47Mf3+kNiueOKIv1iXrgPkddEZwUV5pddkDuWbkRPqBGcZYdL2Nd+Q0reApH8iN2evGUYG+RK5LXJiTDUW+DcDtJs2Yv1RrV</vt:lpwstr>
  </property>
  <property fmtid="{D5CDD505-2E9C-101B-9397-08002B2CF9AE}" pid="42" name="x1ye=45">
    <vt:lpwstr>9whocZoN1zqx2jiOLGuhA3oQ4c98yk/ClhugIGEdXrcwiKmHAFVLi+ovKRTlfVXSmMoT8476ZqUJyDpgRHfaPlS/pex2ofiJ5kQ7R77S9kXzMHFmiZfy1ZwGFirQbyfM+Abb48PxL74FrUm412qUudgcrdssQ3Sfk4pQCT3obk2BC+rODVvWIF6qCi7QahlFuPKjbUJ09qvw5lNcaiBcVVfSIomKx2IqdkLfp2O9HchUKi9iij3YRPXOcugUJzX</vt:lpwstr>
  </property>
  <property fmtid="{D5CDD505-2E9C-101B-9397-08002B2CF9AE}" pid="43" name="x1ye=46">
    <vt:lpwstr>PTlIZu+tPA8b/8lw47Bj3YktUPDvQsp2AbwhKhdA1SeetZR8pn/ccYcFjdWSnKfcfgZXFrityU9B8Gwlz8gY1v/Sx/PD6S159vItC+31JZS/GhYKOP4de/c34WA52SdZCFr2rHdUJYDqZr5025Sm0U1c5GaUCixWitQhbl9BN46P+Dzhl9SEqZd0OOlUdivL/avUDcej+KCVNMGopO6N8imwpT5CEw/aONHlalDJM7wmsYr0CJCJEQCSfvzbKv1</vt:lpwstr>
  </property>
  <property fmtid="{D5CDD505-2E9C-101B-9397-08002B2CF9AE}" pid="44" name="x1ye=47">
    <vt:lpwstr>fzrGpnuMR321BcMg24M3tscR2WvKrK/w2R82ThRq0M5dDWi/9XKn+MdgoI5o3O9zUxtW7N7LG8x4c0KRKmumFKBmI8dK03Qdun6/mmL8W9DpNr72i6S/kD2Z4kQBfJINb+v2QNMzhVyfpZ7xIh/ngSGJ3NV1/cep3cKEeXnoQlG113l0ZTxlnRE4VcJFhxsr69ItAkhW7yw7BW86KkpXMHYbBhoZKTj6lrRvuUf2DrvKfYsukc9JghB6IV8GokJ</vt:lpwstr>
  </property>
  <property fmtid="{D5CDD505-2E9C-101B-9397-08002B2CF9AE}" pid="45" name="x1ye=48">
    <vt:lpwstr>Y/83RIHEuWy4gFAQk3eUvFm7qPw3FoYvIkb2K+OV9Xuw5h86XhphQ/wcE3zIeJpeVk/yDBVSMXRNut6LmcuFLoLT/VPZWxIGMter837mDBAI5iWhb/xiG/MOzeSrtk8SNfhzv0cUZO4BuU82Z9KMQGl5Y2hwTnMbKeLFY9M9SjaoOr+j0RSO7UIGdDyNMPGoJCoz11/qiaFmLIhGWethhz5PWe7K4HiK9wKeiWnAzvMoo8r1nPt3b38dOdLk38v</vt:lpwstr>
  </property>
  <property fmtid="{D5CDD505-2E9C-101B-9397-08002B2CF9AE}" pid="46" name="x1ye=49">
    <vt:lpwstr>0AK1VO4cvZ9LU7ZoIJQgUstmUX8Q1N1urnuXCidH+0IBDySQWmgNL4BPd4T2YDi+kF77RPjZWtFt14wFzrtyW+JE02STP/j8umomr/Fb7fR/ZGDVuowPkXiF86n/A8GeIl3jgy2jEzNC1y0/eQfR74osZyog1LmP7NvFMjD8ZFwrxPc+vEZE/RSLpPrFLS+TiX60vWunZEG5jO56W27taIWD9yyxkJDgSYW7pXFSHofCoNsANNMN7a2g75mE/sW</vt:lpwstr>
  </property>
  <property fmtid="{D5CDD505-2E9C-101B-9397-08002B2CF9AE}" pid="47" name="x1ye=5">
    <vt:lpwstr>neZM1jo5igc8fBTLuBWcZ5T0u4vWjL6gWknzY+XINOQBMsw3JHqaz9/E+85Qq77B8NlufuDNk6N+2W1CoEor9/gK3QjPavHFO2c6WnGM69UucBvfUP+dz+ttFck80qr6tDeMF1tHfp4BSOUXkzb60qnK3lZvV0Bk2s6OHyqAwZ4x+z+CmgfaJznmoSEvG1+Y3wT+bDkU+Sm14NvVDjDlRzJCRl35BagI+vZgloFPCgALgSkDzYjA5ldDIxXYs9d</vt:lpwstr>
  </property>
  <property fmtid="{D5CDD505-2E9C-101B-9397-08002B2CF9AE}" pid="48" name="x1ye=50">
    <vt:lpwstr>Qrj4WyXM3PrsYoYu7E0ad9eGksX8Ot/TtM18IizfjMUBUpS3SP4dQMEunXFynqrs2emiUOB+hh8pjR96b7nYd3asrr5z7ZHEiLOq7qA1JmepcbFY0PG/gjDPOIaUez63od1kHSYZeUtj4EnkAmK4xud1Wk5f//bcsgv1tp8W1SsrA6ajfhyU3O196YQX/zCA8qqgGHWvYWfLTqs5bduX04ahzNIIAOHihNCO+0/KN233ku0LPCp4tjr7Jl8A5er</vt:lpwstr>
  </property>
  <property fmtid="{D5CDD505-2E9C-101B-9397-08002B2CF9AE}" pid="49" name="x1ye=51">
    <vt:lpwstr>CJkYWKfLMSlC8R0SbBAdASOCldWo324bnWAbXZFC/lNcJCTIGko50rHg3ZpjQBDTBWlTrAWsWXrYIaGBhWFaXA+S6DzG1aG0BpIJL8saGwCFjnnHKWbYtJTazKRNS56CospKzU2WTPKaxDkEgFvvEn6aSKpaPTEuER/VYpbVJHSzC9Rk18G5Acm0AKssrTmEMg3sLm7u99FCum3gbXwLeGDgu1f6kUcBLlV20a/lWIpUBVgsyR0u5tj0b6e+NXe</vt:lpwstr>
  </property>
  <property fmtid="{D5CDD505-2E9C-101B-9397-08002B2CF9AE}" pid="50" name="x1ye=52">
    <vt:lpwstr>ZR7VF/tbgiLGZtiuLQB36nICMsWOZlH53JmqmZq9xRVXgGfyyP9u7Cxelr1/JyGgA9C+FwAY9EbSwkK32nS0myAH01sjO5XoSA2eB5NLtShUPrY3KYjbRjt2tICr4LoqQl0fdXUDjmXyWXNltdU1RbUiMghuhvq10ivLV6QaD0F7iAbs3Yd3ocH5N/G097AKzP+ZO5SJmXcMy48wpzOigOJ+83RDFMHH5C3HqNIau+5gzbozjqxbkj8NvY9csE8</vt:lpwstr>
  </property>
  <property fmtid="{D5CDD505-2E9C-101B-9397-08002B2CF9AE}" pid="51" name="x1ye=53">
    <vt:lpwstr>I10XlFcn06UJIIsbHeX2fzOSDZgvzzGJYZ3X/DWYCtHMb0BjGQUmhCyvc+RXq7+gJHWT1LZqnXwvvMN0XTY41noeo/oOlj2e6QHBMBxf+Ylkv3cllzoRp3Z2eoZu5/AO0MjJrvzHbY7PS8SABUQGAMpmFFY3NW3X+UYT9h1mwYQ8ysgUuzJQmOGodF2p+ClncR8pbOFOPPJ8/mkvMoBFKZAlERVZACrTFkuP277RI1P8WJz0G/ippyJMKuYbtdq</vt:lpwstr>
  </property>
  <property fmtid="{D5CDD505-2E9C-101B-9397-08002B2CF9AE}" pid="52" name="x1ye=54">
    <vt:lpwstr>dV+YEWrKibPJqxUSEKz4Vxrnb5AMMoIXGx4af8aEyRmmJEXEXP9g7kCVce6GkTDNqP9Otdq31OofaemINiUJmBfU0sAbGCrtD7BQQ6+8/ire4EM5igqUMAhdQtsU5GaNGh1koGIDh9ulgwB/TSDPh4cimatoMUo0rCOWRF/F7+tjaQvJG2NC9zzp7Wu18EbCNE10RrayJfa8uCNfTwHHsTCPAYNuiSbSCBECMs/Lvnf/6tL1rkmFWH25df/zkke</vt:lpwstr>
  </property>
  <property fmtid="{D5CDD505-2E9C-101B-9397-08002B2CF9AE}" pid="53" name="x1ye=55">
    <vt:lpwstr>7xnoWnLSvaBcWbh8xj4Aah+/DqgCV3g8AB/lhWXcN/HZizcMxNNgbRLJUNFTLvXQef3O6F4EhN9LWBlZyv2hsJ+eXeK/lSZ46OU/wAe4pKHoDYAAA==</vt:lpwstr>
  </property>
  <property fmtid="{D5CDD505-2E9C-101B-9397-08002B2CF9AE}" pid="54" name="x1ye=6">
    <vt:lpwstr>b8GGX7lTdWGPNafVhSeoafnnbi/JQ56PHmsEWmY2wm9HXeJsnZegGdQ0y2+6ad1T9/240xVM/DVpKTT03Rm21NcvSVyG9En8uHLjuZ6Bg7/Qp0l+/viDHFPf8BiqrJjkoBkSgk77RcnwdSA1/n+d+01RJRzla/u6iLN+YgZRfh3H2I3hl90SocqVsrTka8v6xp+QZ5q+LN1a3R/3kekFgyrJM1+9kzGCTR0nNJPS+f2svDd4dftOzZVS2goGFyQ</vt:lpwstr>
  </property>
  <property fmtid="{D5CDD505-2E9C-101B-9397-08002B2CF9AE}" pid="55" name="x1ye=7">
    <vt:lpwstr>6g72KZBJq2GpFWoFuipQsYnyyeBJKlanwPlnDYGDgzZ4WNTbTA6GXvxHNjZBRY4JQSHjkhh6kb7bxVbeRjtDxNhUkABDkFK2dcHnxSfMeZT/ryHecjThChVhKXjLI55NFjBqTNlvRC9iIeOCjwaOGtmO6jK2J/dfMeNrco7ARV7/iNBMI9mUD32AuyjcnIucpCQMNOto1FHjZxwptJ1xxTAxw8/aWupyNt6JMkNIh3RbQpRFD+lfryDbFMF72D8</vt:lpwstr>
  </property>
  <property fmtid="{D5CDD505-2E9C-101B-9397-08002B2CF9AE}" pid="56" name="x1ye=8">
    <vt:lpwstr>1w1kzt1fV4z790+t+V1QPz/snlxkCKCeFJYhVYUNMr3F5nWIDU72omHDujsxIXm1HG3Wzt34OtjZ7IlfQDgZ7x4POtVuQE9ad3k2Lm2n6z4yNqvDKvEbpOniUXbADL788UIf8dctJOW2DWRDafBN354h360PWuEOvrkveNOvI20Matc1b46Le1wzqiGsoBwjD29Nqq8HfDZ3cgbpuyKxAOSWviq7JrbcnYNwBEId74nIWDrImje5PDHnXeh7Lg8</vt:lpwstr>
  </property>
  <property fmtid="{D5CDD505-2E9C-101B-9397-08002B2CF9AE}" pid="57" name="x1ye=9">
    <vt:lpwstr>/WnJCyW5mlemCwIOcxWxrPSnyhv9CRuVVkzAXe5ledw6V0csXKTlwyRJp4CIpj0xIRNOGI4Oo2r0TXdVjZhWnULva3MmKgyY43y22JtGB7VZMkKJklbGb+8DoeoOX4ZnvceAHIfBq2kr/jqCJLkRZmkwxNOUQTQin56EPERHJJRSrjHXvyCf8aR32im9st2EuZHb/et7lNhLWa2YGwISQmaEED903AWBB2pR1TnjRXxlIX6y50Bj098NNPGYfES</vt:lpwstr>
  </property>
</Properties>
</file>